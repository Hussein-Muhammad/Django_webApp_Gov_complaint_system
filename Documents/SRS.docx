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5DC8B" w14:textId="69F27BC7" w:rsidR="00A9204E" w:rsidRDefault="00A9204E" w:rsidP="00BE1126">
      <w:pPr>
        <w:jc w:val="center"/>
      </w:pPr>
    </w:p>
    <w:p w14:paraId="168374C3" w14:textId="4C230CCB" w:rsidR="00BE1126" w:rsidRDefault="00BE1126" w:rsidP="00BE1126">
      <w:pPr>
        <w:jc w:val="center"/>
      </w:pPr>
    </w:p>
    <w:p w14:paraId="77AEAB2C" w14:textId="02E9B89D" w:rsidR="00BE1126" w:rsidRDefault="00BE1126" w:rsidP="00BE1126">
      <w:pPr>
        <w:jc w:val="center"/>
      </w:pPr>
    </w:p>
    <w:p w14:paraId="5B5C1BCD" w14:textId="77A36D39" w:rsidR="00BE1126" w:rsidRDefault="00BE1126" w:rsidP="00BE1126">
      <w:pPr>
        <w:jc w:val="center"/>
      </w:pPr>
    </w:p>
    <w:p w14:paraId="3641CE6C" w14:textId="31FD043F" w:rsidR="00BE1126" w:rsidRPr="00BE1126" w:rsidRDefault="00BE1126" w:rsidP="00BE1126">
      <w:pPr>
        <w:pStyle w:val="Title"/>
        <w:jc w:val="center"/>
      </w:pPr>
      <w:r>
        <w:t xml:space="preserve">Software Requirements Specification for Governmental complaint </w:t>
      </w:r>
      <w:r w:rsidR="00873811">
        <w:t>system</w:t>
      </w:r>
    </w:p>
    <w:p w14:paraId="35925228" w14:textId="4966A4B1" w:rsidR="00BE1126" w:rsidRDefault="00BE1126" w:rsidP="00BE1126"/>
    <w:p w14:paraId="01C9042E" w14:textId="17B1FF14" w:rsidR="00BE1126" w:rsidRDefault="00BE1126" w:rsidP="00BE1126"/>
    <w:p w14:paraId="59423085" w14:textId="5B4C4DF5" w:rsidR="00BE1126" w:rsidRDefault="00BE1126" w:rsidP="00BE1126">
      <w:pPr>
        <w:jc w:val="center"/>
      </w:pPr>
    </w:p>
    <w:p w14:paraId="1957A292" w14:textId="52048A76" w:rsidR="00BE1126" w:rsidRDefault="00BE1126" w:rsidP="00BE1126">
      <w:pPr>
        <w:jc w:val="center"/>
      </w:pPr>
    </w:p>
    <w:p w14:paraId="1340BF64" w14:textId="4EE66B13" w:rsidR="00BE1126" w:rsidRDefault="00BE1126" w:rsidP="00BE1126">
      <w:pPr>
        <w:jc w:val="center"/>
      </w:pPr>
    </w:p>
    <w:p w14:paraId="78A6952F" w14:textId="22CA66FF" w:rsidR="00281AB0" w:rsidRDefault="00281AB0" w:rsidP="00BE1126">
      <w:pPr>
        <w:jc w:val="center"/>
      </w:pPr>
    </w:p>
    <w:p w14:paraId="49DE13E9" w14:textId="3E7DBEF9" w:rsidR="00281AB0" w:rsidRDefault="00281AB0" w:rsidP="00BE1126">
      <w:pPr>
        <w:jc w:val="center"/>
      </w:pPr>
    </w:p>
    <w:p w14:paraId="79142E92" w14:textId="77777777" w:rsidR="00281AB0" w:rsidRDefault="00281AB0" w:rsidP="00BE1126">
      <w:pPr>
        <w:jc w:val="center"/>
      </w:pPr>
    </w:p>
    <w:p w14:paraId="7B975FCF" w14:textId="79437118" w:rsidR="00BE1126" w:rsidRDefault="00BE1126" w:rsidP="00BE1126">
      <w:pPr>
        <w:jc w:val="center"/>
      </w:pPr>
    </w:p>
    <w:p w14:paraId="5B598A2C" w14:textId="77777777" w:rsidR="00BE1126" w:rsidRDefault="00BE1126" w:rsidP="00BE1126">
      <w:pPr>
        <w:rPr>
          <w:sz w:val="40"/>
          <w:szCs w:val="40"/>
        </w:rPr>
      </w:pPr>
    </w:p>
    <w:p w14:paraId="20AD1ABF" w14:textId="77777777" w:rsidR="00BE1126" w:rsidRDefault="00BE1126" w:rsidP="00BE1126">
      <w:pPr>
        <w:rPr>
          <w:sz w:val="40"/>
          <w:szCs w:val="40"/>
        </w:rPr>
      </w:pPr>
    </w:p>
    <w:p w14:paraId="2B56B150" w14:textId="1516A463" w:rsidR="00BE1126" w:rsidRPr="00BE1126" w:rsidRDefault="00BE1126" w:rsidP="00BE1126">
      <w:pPr>
        <w:rPr>
          <w:rFonts w:asciiTheme="majorHAnsi" w:hAnsiTheme="majorHAnsi" w:cstheme="majorHAnsi"/>
          <w:sz w:val="40"/>
          <w:szCs w:val="40"/>
        </w:rPr>
      </w:pPr>
      <w:r w:rsidRPr="00BE1126">
        <w:rPr>
          <w:rFonts w:asciiTheme="majorHAnsi" w:hAnsiTheme="majorHAnsi" w:cstheme="majorHAnsi"/>
          <w:sz w:val="40"/>
          <w:szCs w:val="40"/>
        </w:rPr>
        <w:t>Prepared by:</w:t>
      </w:r>
    </w:p>
    <w:p w14:paraId="14F2B24A" w14:textId="07044605" w:rsidR="00BE1126" w:rsidRPr="00274484" w:rsidRDefault="00BE1126" w:rsidP="00274484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BE1126">
        <w:rPr>
          <w:rFonts w:asciiTheme="majorBidi" w:hAnsiTheme="majorBidi" w:cstheme="majorBidi"/>
          <w:sz w:val="32"/>
          <w:szCs w:val="32"/>
        </w:rPr>
        <w:t>Ahmed Mohammed Abd El-Ghani</w:t>
      </w:r>
    </w:p>
    <w:p w14:paraId="75150B19" w14:textId="70F0C8EE" w:rsidR="00BE1126" w:rsidRDefault="00BE1126" w:rsidP="00971204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BE1126">
        <w:rPr>
          <w:rFonts w:asciiTheme="majorBidi" w:hAnsiTheme="majorBidi" w:cstheme="majorBidi"/>
          <w:sz w:val="32"/>
          <w:szCs w:val="32"/>
        </w:rPr>
        <w:t xml:space="preserve">Ahmed </w:t>
      </w:r>
      <w:r w:rsidR="003F7F26">
        <w:rPr>
          <w:rFonts w:asciiTheme="majorBidi" w:hAnsiTheme="majorBidi" w:cstheme="majorBidi"/>
          <w:sz w:val="32"/>
          <w:szCs w:val="32"/>
        </w:rPr>
        <w:t xml:space="preserve">Mahmoud </w:t>
      </w:r>
      <w:proofErr w:type="spellStart"/>
      <w:r w:rsidR="003F7F26">
        <w:rPr>
          <w:rFonts w:asciiTheme="majorBidi" w:hAnsiTheme="majorBidi" w:cstheme="majorBidi"/>
          <w:sz w:val="32"/>
          <w:szCs w:val="32"/>
        </w:rPr>
        <w:t>Agamy</w:t>
      </w:r>
      <w:proofErr w:type="spellEnd"/>
    </w:p>
    <w:p w14:paraId="60594D6B" w14:textId="7CE6508D" w:rsidR="00406B1D" w:rsidRPr="00406B1D" w:rsidRDefault="00406B1D" w:rsidP="00406B1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274484">
        <w:rPr>
          <w:rFonts w:asciiTheme="majorBidi" w:hAnsiTheme="majorBidi" w:cstheme="majorBidi"/>
          <w:sz w:val="32"/>
          <w:szCs w:val="32"/>
        </w:rPr>
        <w:t>Hussein Muhammad El-Sayed</w:t>
      </w:r>
    </w:p>
    <w:p w14:paraId="76E53388" w14:textId="51F6CF82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048385AC" w14:textId="44ABC9F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0D70B2B9" w14:textId="37852572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09FA4FC6" w14:textId="62D30BB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55761CF6" w14:textId="2F41F843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10DDF597" w14:textId="2E234DC4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1B6B1C9D" w14:textId="773586A7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5B7BA9C8" w14:textId="322D33E6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0B2CDB05" w14:textId="52DB07D6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37C87F59" w14:textId="21CA54A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6A1F0E11" w14:textId="446B9C3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6F557F83" w14:textId="0654E59D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01F96B84" w14:textId="77777777" w:rsidR="002A6BB9" w:rsidRDefault="002A6BB9" w:rsidP="00BE1126">
      <w:pPr>
        <w:pStyle w:val="ListParagraph"/>
        <w:ind w:left="1440"/>
        <w:rPr>
          <w:sz w:val="32"/>
          <w:szCs w:val="32"/>
        </w:rPr>
      </w:pPr>
    </w:p>
    <w:p w14:paraId="16A47EF2" w14:textId="3FA6CA81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7CB3805D" w14:textId="0D507742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0CC9A807" w14:textId="2F3FC0D4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bookmarkStart w:id="0" w:name="_Toc505630009" w:displacedByCustomXml="next"/>
    <w:sdt>
      <w:sdtPr>
        <w:rPr>
          <w:rFonts w:asciiTheme="majorBidi" w:hAnsiTheme="majorBidi" w:cstheme="minorBidi"/>
          <w:sz w:val="12"/>
          <w:szCs w:val="10"/>
        </w:rPr>
        <w:id w:val="-148290640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10"/>
        </w:rPr>
      </w:sdtEndPr>
      <w:sdtContent>
        <w:p w14:paraId="3E914134" w14:textId="77777777" w:rsidR="00BE1126" w:rsidRPr="002A6BB9" w:rsidRDefault="00BE1126" w:rsidP="00184104">
          <w:pPr>
            <w:pStyle w:val="Heading1"/>
            <w:numPr>
              <w:ilvl w:val="0"/>
              <w:numId w:val="0"/>
            </w:numPr>
          </w:pPr>
          <w:r w:rsidRPr="002A6BB9">
            <w:t>Table of Contents</w:t>
          </w:r>
          <w:bookmarkEnd w:id="0"/>
        </w:p>
        <w:p w14:paraId="57134173" w14:textId="3EB8DB20" w:rsidR="001942E0" w:rsidRDefault="00BE112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201011">
            <w:rPr>
              <w:sz w:val="6"/>
              <w:szCs w:val="4"/>
            </w:rPr>
            <w:fldChar w:fldCharType="begin"/>
          </w:r>
          <w:r w:rsidRPr="00201011">
            <w:rPr>
              <w:sz w:val="6"/>
              <w:szCs w:val="4"/>
            </w:rPr>
            <w:instrText xml:space="preserve"> TOC \o "1-2" \h \z \u </w:instrText>
          </w:r>
          <w:r w:rsidRPr="00201011">
            <w:rPr>
              <w:sz w:val="6"/>
              <w:szCs w:val="4"/>
            </w:rPr>
            <w:fldChar w:fldCharType="separate"/>
          </w:r>
          <w:hyperlink w:anchor="_Toc505630009" w:history="1">
            <w:r w:rsidR="001942E0" w:rsidRPr="00463B61">
              <w:rPr>
                <w:rStyle w:val="Hyperlink"/>
                <w:noProof/>
              </w:rPr>
              <w:t>Table of Contents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_Toc505630009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2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18C2B22B" w14:textId="0ECE0E52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0" w:history="1">
            <w:r w:rsidR="001942E0" w:rsidRPr="00463B61">
              <w:rPr>
                <w:rStyle w:val="Hyperlink"/>
                <w:noProof/>
              </w:rPr>
              <w:t>1.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Preface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_Toc505630010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4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039E9DA" w14:textId="5A3130E0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1" w:history="1">
            <w:r w:rsidR="001942E0" w:rsidRPr="00463B61">
              <w:rPr>
                <w:rStyle w:val="Hyperlink"/>
                <w:noProof/>
              </w:rPr>
              <w:t>2.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Introduction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_Toc505630011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4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48CCF596" w14:textId="5124902B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2" w:history="1">
            <w:r w:rsidR="001942E0" w:rsidRPr="00463B61">
              <w:rPr>
                <w:rStyle w:val="Hyperlink"/>
                <w:noProof/>
              </w:rPr>
              <w:t>2.1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Scope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_Toc505630012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4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79F64778" w14:textId="72089262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3" w:history="1">
            <w:r w:rsidR="001942E0" w:rsidRPr="00463B61">
              <w:rPr>
                <w:rStyle w:val="Hyperlink"/>
                <w:noProof/>
              </w:rPr>
              <w:t>3.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Users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_Toc505630013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5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7820B5DC" w14:textId="56FEA772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4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3.1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</w:t>
            </w:r>
            <w:r w:rsidR="001942E0" w:rsidRPr="00463B61">
              <w:rPr>
                <w:rStyle w:val="Hyperlink"/>
                <w:rFonts w:eastAsiaTheme="majorBidi"/>
                <w:noProof/>
              </w:rPr>
              <w:t xml:space="preserve"> </w:t>
            </w:r>
            <w:r w:rsidR="001942E0" w:rsidRPr="00463B61">
              <w:rPr>
                <w:rStyle w:val="Hyperlink"/>
                <w:noProof/>
              </w:rPr>
              <w:t>stakeholders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_Toc505630014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5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19EDAF16" w14:textId="5110C5BD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5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3.2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Users objectives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_Toc505630015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4E62A3B3" w14:textId="18D6D911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6" w:history="1">
            <w:r w:rsidR="001942E0" w:rsidRPr="00463B61">
              <w:rPr>
                <w:rStyle w:val="Hyperlink"/>
                <w:noProof/>
              </w:rPr>
              <w:t>4.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User Requirements definitions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_Toc505630016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392EF985" w14:textId="380926B0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7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4.1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Functions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_Toc505630017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5A2747F2" w14:textId="62B60AA4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8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4.2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Constraints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_Toc505630018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2FFFE695" w14:textId="6210CF18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19" w:history="1">
            <w:r w:rsidR="001942E0" w:rsidRPr="00463B61">
              <w:rPr>
                <w:rStyle w:val="Hyperlink"/>
                <w:noProof/>
              </w:rPr>
              <w:t>5.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Architecture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_Toc505630019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73DA98A" w14:textId="3BAB1E00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0" w:history="1">
            <w:r w:rsidR="001942E0" w:rsidRPr="00463B61">
              <w:rPr>
                <w:rStyle w:val="Hyperlink"/>
                <w:noProof/>
              </w:rPr>
              <w:t>6.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Functional requirements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_Toc505630020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639DCA94" w14:textId="64CB4C97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1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6.1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Add new Account (sign up)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_Toc505630021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3771797E" w14:textId="2C42E0EC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2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6.2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Authenticate (log in)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_Toc505630022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174E9591" w14:textId="5F2F2810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3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6.3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Create new complaint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_Toc505630023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3CCC9765" w14:textId="189517F6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4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6.4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Reply to complaint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_Toc505630024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FD8CE9E" w14:textId="62AC2BB4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5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6.5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Filter in progress complaint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_Toc505630025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B7B3D79" w14:textId="0EFC6E61" w:rsidR="001942E0" w:rsidRDefault="003254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6" w:history="1">
            <w:r w:rsidR="001942E0" w:rsidRPr="00463B61">
              <w:rPr>
                <w:rStyle w:val="Hyperlink"/>
                <w:noProof/>
              </w:rPr>
              <w:t>6.6   Filter solved complaint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_Toc505630026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11F1F5AB" w14:textId="35209F58" w:rsidR="001942E0" w:rsidRDefault="003254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27" w:history="1">
            <w:r w:rsidR="001942E0" w:rsidRPr="00463B61">
              <w:rPr>
                <w:rStyle w:val="Hyperlink"/>
                <w:noProof/>
              </w:rPr>
              <w:t>6.7   Filter not read complaint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_Toc505630027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A6A6921" w14:textId="3A173F7D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0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6.8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Sort complaint list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_Toc505630030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2F4FDFD2" w14:textId="6CB8DDB0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1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6.9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See replied complaints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_Toc505630031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264A440C" w14:textId="07EC6A13" w:rsidR="001942E0" w:rsidRDefault="003254A9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2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6.10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Log out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_Toc505630032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A214226" w14:textId="15B2A4B3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3" w:history="1">
            <w:r w:rsidR="001942E0" w:rsidRPr="00463B61">
              <w:rPr>
                <w:rStyle w:val="Hyperlink"/>
                <w:noProof/>
              </w:rPr>
              <w:t>7.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Interface requirements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_Toc505630033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9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38F371B7" w14:textId="21265C79" w:rsidR="001942E0" w:rsidRDefault="003254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4" w:history="1">
            <w:r w:rsidR="001942E0" w:rsidRPr="00463B61">
              <w:rPr>
                <w:rStyle w:val="Hyperlink"/>
                <w:noProof/>
              </w:rPr>
              <w:t>7.1 website wire frames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_Toc505630034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9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6E5E3F03" w14:textId="09DE8FA0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5" w:history="1">
            <w:r w:rsidR="001942E0" w:rsidRPr="00463B61">
              <w:rPr>
                <w:rStyle w:val="Hyperlink"/>
                <w:noProof/>
              </w:rPr>
              <w:t>8.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Features: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_Toc505630035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14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30A44582" w14:textId="2A02DF48" w:rsidR="001942E0" w:rsidRDefault="003254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6" w:history="1">
            <w:r w:rsidR="001942E0" w:rsidRPr="00463B61">
              <w:rPr>
                <w:rStyle w:val="Hyperlink"/>
                <w:noProof/>
              </w:rPr>
              <w:t>9.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Non-functional requirements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_Toc505630036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290B69F7" w14:textId="6F4A088A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7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9.1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Availability: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_Toc505630037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35ECE520" w14:textId="77F889FD" w:rsidR="001942E0" w:rsidRDefault="003254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8" w:history="1">
            <w:r w:rsidR="001942E0" w:rsidRPr="00463B61">
              <w:rPr>
                <w:rStyle w:val="Hyperlink"/>
                <w:rFonts w:asciiTheme="majorHAnsi" w:eastAsiaTheme="majorEastAsia" w:hAnsiTheme="majorHAnsi" w:cs="Times New Roman"/>
                <w:noProof/>
              </w:rPr>
              <w:t>9.2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Security: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_Toc505630038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16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5C1EBF89" w14:textId="6F24F96B" w:rsidR="001942E0" w:rsidRDefault="003254A9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39" w:history="1">
            <w:r w:rsidR="001942E0" w:rsidRPr="00463B61">
              <w:rPr>
                <w:rStyle w:val="Hyperlink"/>
                <w:noProof/>
              </w:rPr>
              <w:t>10.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Model and Diagrams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_Toc505630039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22A6CC7A" w14:textId="18DD271A" w:rsidR="001942E0" w:rsidRDefault="003254A9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40" w:history="1">
            <w:r w:rsidR="001942E0" w:rsidRPr="00463B61">
              <w:rPr>
                <w:rStyle w:val="Hyperlink"/>
                <w:noProof/>
              </w:rPr>
              <w:t>11.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System evolution: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_Toc505630040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17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73FF38C3" w14:textId="4ADA0A8B" w:rsidR="001942E0" w:rsidRDefault="003254A9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41" w:history="1">
            <w:r w:rsidR="001942E0" w:rsidRPr="00463B61">
              <w:rPr>
                <w:rStyle w:val="Hyperlink"/>
                <w:noProof/>
              </w:rPr>
              <w:t>12.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</w:rPr>
              <w:t>Time plan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_Toc505630041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213185E1" w14:textId="2D362877" w:rsidR="001942E0" w:rsidRDefault="003254A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42" w:history="1">
            <w:r w:rsidR="001942E0" w:rsidRPr="00463B61">
              <w:rPr>
                <w:rStyle w:val="Hyperlink"/>
                <w:noProof/>
              </w:rPr>
              <w:t>12.1 Gantt chart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_Toc505630042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03E9D817" w14:textId="5287E9E3" w:rsidR="001942E0" w:rsidRDefault="003254A9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5630043" w:history="1">
            <w:r w:rsidR="001942E0" w:rsidRPr="00463B61">
              <w:rPr>
                <w:rStyle w:val="Hyperlink"/>
                <w:noProof/>
                <w:lang w:bidi="ar-EG"/>
              </w:rPr>
              <w:t>13.</w:t>
            </w:r>
            <w:r w:rsidR="001942E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942E0" w:rsidRPr="00463B61">
              <w:rPr>
                <w:rStyle w:val="Hyperlink"/>
                <w:noProof/>
                <w:lang w:bidi="ar-EG"/>
              </w:rPr>
              <w:t>Reference</w:t>
            </w:r>
            <w:r w:rsidR="001942E0">
              <w:rPr>
                <w:noProof/>
                <w:webHidden/>
              </w:rPr>
              <w:tab/>
            </w:r>
            <w:r w:rsidR="001942E0">
              <w:rPr>
                <w:noProof/>
                <w:webHidden/>
              </w:rPr>
              <w:fldChar w:fldCharType="begin"/>
            </w:r>
            <w:r w:rsidR="001942E0">
              <w:rPr>
                <w:noProof/>
                <w:webHidden/>
              </w:rPr>
              <w:instrText xml:space="preserve"> PAGEREF _Toc505630043 \h </w:instrText>
            </w:r>
            <w:r w:rsidR="001942E0">
              <w:rPr>
                <w:noProof/>
                <w:webHidden/>
              </w:rPr>
            </w:r>
            <w:r w:rsidR="001942E0">
              <w:rPr>
                <w:noProof/>
                <w:webHidden/>
              </w:rPr>
              <w:fldChar w:fldCharType="separate"/>
            </w:r>
            <w:r w:rsidR="00873811">
              <w:rPr>
                <w:noProof/>
                <w:webHidden/>
              </w:rPr>
              <w:t>18</w:t>
            </w:r>
            <w:r w:rsidR="001942E0">
              <w:rPr>
                <w:noProof/>
                <w:webHidden/>
              </w:rPr>
              <w:fldChar w:fldCharType="end"/>
            </w:r>
          </w:hyperlink>
        </w:p>
        <w:p w14:paraId="1D35C703" w14:textId="438EC473" w:rsidR="002A6BB9" w:rsidRPr="001942E0" w:rsidRDefault="00BE1126" w:rsidP="001942E0">
          <w:pPr>
            <w:outlineLvl w:val="1"/>
            <w:rPr>
              <w:rFonts w:asciiTheme="majorBidi" w:hAnsiTheme="majorBidi"/>
              <w:b/>
              <w:bCs/>
              <w:noProof/>
              <w:sz w:val="14"/>
              <w:szCs w:val="12"/>
            </w:rPr>
          </w:pPr>
          <w:r w:rsidRPr="00201011">
            <w:rPr>
              <w:sz w:val="4"/>
              <w:szCs w:val="4"/>
            </w:rPr>
            <w:lastRenderedPageBreak/>
            <w:fldChar w:fldCharType="end"/>
          </w:r>
        </w:p>
      </w:sdtContent>
    </w:sdt>
    <w:p w14:paraId="477235E6" w14:textId="315C56BC" w:rsidR="00BE1126" w:rsidRPr="002A6BB9" w:rsidRDefault="00BE1126" w:rsidP="002A6BB9">
      <w:pPr>
        <w:rPr>
          <w:b/>
          <w:bCs/>
          <w:noProof/>
          <w:sz w:val="40"/>
          <w:szCs w:val="40"/>
        </w:rPr>
      </w:pPr>
      <w:r w:rsidRPr="002A6BB9">
        <w:rPr>
          <w:sz w:val="40"/>
          <w:szCs w:val="40"/>
        </w:rPr>
        <w:t>List of Figures</w:t>
      </w:r>
    </w:p>
    <w:p w14:paraId="038A9937" w14:textId="5CFFC0F2" w:rsidR="00BE1126" w:rsidRPr="000E2598" w:rsidRDefault="00BE1126" w:rsidP="00BE112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000000" w:themeColor="text1"/>
          <w:sz w:val="22"/>
        </w:rPr>
      </w:pPr>
      <w:r w:rsidRPr="0018234D">
        <w:rPr>
          <w:color w:val="000000" w:themeColor="text1"/>
        </w:rPr>
        <w:fldChar w:fldCharType="begin"/>
      </w:r>
      <w:r w:rsidRPr="000E2598">
        <w:rPr>
          <w:color w:val="000000" w:themeColor="text1"/>
        </w:rPr>
        <w:instrText xml:space="preserve"> TOC \h \z \c "Figure" </w:instrText>
      </w:r>
      <w:r w:rsidRPr="0018234D">
        <w:rPr>
          <w:color w:val="000000" w:themeColor="text1"/>
        </w:rPr>
        <w:fldChar w:fldCharType="separate"/>
      </w:r>
      <w:hyperlink r:id="rId10" w:anchor="_Toc465553199" w:history="1">
        <w:r w:rsidRPr="000E2598">
          <w:rPr>
            <w:rStyle w:val="Hyperlink"/>
            <w:noProof/>
            <w:color w:val="000000" w:themeColor="text1"/>
          </w:rPr>
          <w:t>Figure 1: System Functions hierarchy</w:t>
        </w:r>
        <w:r w:rsidRPr="000E2598">
          <w:rPr>
            <w:rStyle w:val="Hyperlink"/>
            <w:noProof/>
            <w:webHidden/>
            <w:color w:val="000000" w:themeColor="text1"/>
          </w:rPr>
          <w:tab/>
        </w:r>
        <w:r w:rsidR="002A6BB9">
          <w:rPr>
            <w:rStyle w:val="Hyperlink"/>
            <w:noProof/>
            <w:webHidden/>
            <w:color w:val="000000" w:themeColor="text1"/>
          </w:rPr>
          <w:t>6</w:t>
        </w:r>
      </w:hyperlink>
    </w:p>
    <w:p w14:paraId="77249297" w14:textId="05E1AEF4" w:rsidR="00BE1126" w:rsidRPr="000E2598" w:rsidRDefault="003254A9" w:rsidP="00BE112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000000" w:themeColor="text1"/>
          <w:sz w:val="22"/>
        </w:rPr>
      </w:pPr>
      <w:hyperlink r:id="rId11" w:anchor="_Toc465553200" w:history="1">
        <w:r w:rsidR="00BE1126" w:rsidRPr="000E2598">
          <w:rPr>
            <w:rStyle w:val="Hyperlink"/>
            <w:noProof/>
            <w:color w:val="000000" w:themeColor="text1"/>
          </w:rPr>
          <w:t>Figure 2 System Architecture</w:t>
        </w:r>
        <w:r w:rsidR="00BE1126" w:rsidRPr="000E2598">
          <w:rPr>
            <w:rStyle w:val="Hyperlink"/>
            <w:noProof/>
            <w:webHidden/>
            <w:color w:val="000000" w:themeColor="text1"/>
          </w:rPr>
          <w:tab/>
        </w:r>
        <w:r w:rsidR="000E2598" w:rsidRPr="000E2598">
          <w:rPr>
            <w:rStyle w:val="Hyperlink"/>
            <w:noProof/>
            <w:webHidden/>
            <w:color w:val="000000" w:themeColor="text1"/>
          </w:rPr>
          <w:t>8</w:t>
        </w:r>
      </w:hyperlink>
    </w:p>
    <w:p w14:paraId="5118B339" w14:textId="3EF570A4" w:rsidR="00BE1126" w:rsidRPr="000E2598" w:rsidRDefault="003254A9" w:rsidP="00BE112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000000" w:themeColor="text1"/>
          <w:sz w:val="22"/>
        </w:rPr>
      </w:pPr>
      <w:hyperlink r:id="rId12" w:anchor="_Toc465553201" w:history="1">
        <w:r w:rsidR="00BE1126" w:rsidRPr="000E2598">
          <w:rPr>
            <w:rStyle w:val="Hyperlink"/>
            <w:noProof/>
            <w:color w:val="000000" w:themeColor="text1"/>
          </w:rPr>
          <w:t xml:space="preserve">Figure 3: </w:t>
        </w:r>
        <w:r w:rsidR="000E2598" w:rsidRPr="000E2598">
          <w:rPr>
            <w:color w:val="000000" w:themeColor="text1"/>
          </w:rPr>
          <w:t>Sign up Page</w:t>
        </w:r>
        <w:r w:rsidR="00BE1126" w:rsidRPr="000E2598">
          <w:rPr>
            <w:rStyle w:val="Hyperlink"/>
            <w:noProof/>
            <w:webHidden/>
            <w:color w:val="000000" w:themeColor="text1"/>
          </w:rPr>
          <w:tab/>
        </w:r>
        <w:r w:rsidR="000E2598" w:rsidRPr="000E2598">
          <w:rPr>
            <w:rStyle w:val="Hyperlink"/>
            <w:noProof/>
            <w:webHidden/>
            <w:color w:val="000000" w:themeColor="text1"/>
          </w:rPr>
          <w:t>10</w:t>
        </w:r>
      </w:hyperlink>
    </w:p>
    <w:p w14:paraId="3BA08206" w14:textId="7597C971" w:rsidR="00BE1126" w:rsidRPr="000E2598" w:rsidRDefault="003254A9" w:rsidP="00BE112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000000" w:themeColor="text1"/>
          <w:sz w:val="22"/>
        </w:rPr>
      </w:pPr>
      <w:hyperlink r:id="rId13" w:anchor="_Toc465553202" w:history="1">
        <w:r w:rsidR="00BE1126" w:rsidRPr="000E2598">
          <w:rPr>
            <w:rStyle w:val="Hyperlink"/>
            <w:noProof/>
            <w:color w:val="000000" w:themeColor="text1"/>
          </w:rPr>
          <w:t xml:space="preserve">Figure 4: </w:t>
        </w:r>
        <w:r w:rsidR="000E2598" w:rsidRPr="000E2598">
          <w:rPr>
            <w:color w:val="000000" w:themeColor="text1"/>
          </w:rPr>
          <w:t>Sign in Page</w:t>
        </w:r>
        <w:r w:rsidR="00BE1126" w:rsidRPr="000E2598">
          <w:rPr>
            <w:rStyle w:val="Hyperlink"/>
            <w:noProof/>
            <w:webHidden/>
            <w:color w:val="000000" w:themeColor="text1"/>
          </w:rPr>
          <w:tab/>
        </w:r>
        <w:r w:rsidR="000E2598" w:rsidRPr="000E2598">
          <w:rPr>
            <w:rStyle w:val="Hyperlink"/>
            <w:noProof/>
            <w:webHidden/>
            <w:color w:val="000000" w:themeColor="text1"/>
          </w:rPr>
          <w:t>11</w:t>
        </w:r>
      </w:hyperlink>
    </w:p>
    <w:p w14:paraId="17A904BC" w14:textId="4CEEFE6C" w:rsidR="00BE1126" w:rsidRPr="000E2598" w:rsidRDefault="003254A9" w:rsidP="00BE112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000000" w:themeColor="text1"/>
          <w:sz w:val="22"/>
        </w:rPr>
      </w:pPr>
      <w:hyperlink r:id="rId14" w:anchor="_Toc465553203" w:history="1">
        <w:r w:rsidR="00BE1126" w:rsidRPr="000E2598">
          <w:rPr>
            <w:rStyle w:val="Hyperlink"/>
            <w:noProof/>
            <w:color w:val="000000" w:themeColor="text1"/>
          </w:rPr>
          <w:t xml:space="preserve">Figure 5: </w:t>
        </w:r>
        <w:r w:rsidR="000E2598" w:rsidRPr="000E2598">
          <w:rPr>
            <w:color w:val="000000" w:themeColor="text1"/>
          </w:rPr>
          <w:t>Home  Page</w:t>
        </w:r>
        <w:r w:rsidR="00BE1126" w:rsidRPr="000E2598">
          <w:rPr>
            <w:rStyle w:val="Hyperlink"/>
            <w:noProof/>
            <w:webHidden/>
            <w:color w:val="000000" w:themeColor="text1"/>
          </w:rPr>
          <w:tab/>
        </w:r>
        <w:r w:rsidR="000E2598" w:rsidRPr="000E2598">
          <w:rPr>
            <w:rStyle w:val="Hyperlink"/>
            <w:noProof/>
            <w:webHidden/>
            <w:color w:val="000000" w:themeColor="text1"/>
          </w:rPr>
          <w:t>12</w:t>
        </w:r>
      </w:hyperlink>
    </w:p>
    <w:p w14:paraId="4A2770FF" w14:textId="0C150747" w:rsidR="00BE1126" w:rsidRPr="000E2598" w:rsidRDefault="003254A9" w:rsidP="00BE1126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000000" w:themeColor="text1"/>
          <w:sz w:val="22"/>
        </w:rPr>
      </w:pPr>
      <w:hyperlink r:id="rId15" w:anchor="_Toc465553204" w:history="1">
        <w:r w:rsidR="00BE1126" w:rsidRPr="000E2598">
          <w:rPr>
            <w:rStyle w:val="Hyperlink"/>
            <w:noProof/>
            <w:color w:val="000000" w:themeColor="text1"/>
          </w:rPr>
          <w:t xml:space="preserve">Figure 6: </w:t>
        </w:r>
        <w:r w:rsidR="000E2598" w:rsidRPr="000E2598">
          <w:rPr>
            <w:color w:val="000000" w:themeColor="text1"/>
          </w:rPr>
          <w:t>Post complaint  Page</w:t>
        </w:r>
        <w:r w:rsidR="00BE1126" w:rsidRPr="000E2598">
          <w:rPr>
            <w:rStyle w:val="Hyperlink"/>
            <w:noProof/>
            <w:webHidden/>
            <w:color w:val="000000" w:themeColor="text1"/>
          </w:rPr>
          <w:tab/>
        </w:r>
        <w:r w:rsidR="000E2598" w:rsidRPr="000E2598">
          <w:rPr>
            <w:rStyle w:val="Hyperlink"/>
            <w:noProof/>
            <w:webHidden/>
            <w:color w:val="000000" w:themeColor="text1"/>
          </w:rPr>
          <w:t>13</w:t>
        </w:r>
      </w:hyperlink>
    </w:p>
    <w:p w14:paraId="6626B22A" w14:textId="5E75BA1F" w:rsidR="00BE1126" w:rsidRDefault="00BE1126" w:rsidP="00BE1126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  <w:r w:rsidRPr="0018234D">
        <w:rPr>
          <w:noProof/>
        </w:rPr>
        <w:t xml:space="preserve">Figure 7: </w:t>
      </w:r>
      <w:r w:rsidR="0018234D">
        <w:rPr>
          <w:color w:val="000000" w:themeColor="text1"/>
        </w:rPr>
        <w:t>Use case diagram</w:t>
      </w:r>
      <w:r w:rsidRPr="0018234D">
        <w:rPr>
          <w:noProof/>
          <w:webHidden/>
        </w:rPr>
        <w:tab/>
      </w:r>
      <w:r w:rsidR="000E2598" w:rsidRPr="0018234D">
        <w:rPr>
          <w:noProof/>
          <w:webHidden/>
        </w:rPr>
        <w:t>1</w:t>
      </w:r>
      <w:r w:rsidR="0018234D">
        <w:rPr>
          <w:noProof/>
          <w:webHidden/>
        </w:rPr>
        <w:t>5</w:t>
      </w:r>
    </w:p>
    <w:p w14:paraId="0C930229" w14:textId="1336B87C" w:rsidR="0018234D" w:rsidRDefault="0018234D" w:rsidP="0018234D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  <w:r w:rsidRPr="0018234D">
        <w:rPr>
          <w:noProof/>
        </w:rPr>
        <w:t xml:space="preserve">Figure 8: </w:t>
      </w:r>
      <w:r>
        <w:rPr>
          <w:color w:val="000000" w:themeColor="text1"/>
        </w:rPr>
        <w:t>Sequence 1</w:t>
      </w:r>
      <w:r w:rsidRPr="0018234D">
        <w:rPr>
          <w:noProof/>
          <w:webHidden/>
        </w:rPr>
        <w:tab/>
        <w:t>1</w:t>
      </w:r>
      <w:r>
        <w:rPr>
          <w:noProof/>
          <w:webHidden/>
        </w:rPr>
        <w:t>6</w:t>
      </w:r>
    </w:p>
    <w:p w14:paraId="36F2EFA7" w14:textId="7D323DD4" w:rsidR="0018234D" w:rsidRDefault="0018234D" w:rsidP="0018234D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  <w:r w:rsidRPr="0018234D">
        <w:rPr>
          <w:noProof/>
        </w:rPr>
        <w:t xml:space="preserve">Figure 9: </w:t>
      </w:r>
      <w:r>
        <w:rPr>
          <w:color w:val="000000" w:themeColor="text1"/>
        </w:rPr>
        <w:t>Sequence 2</w:t>
      </w:r>
      <w:r w:rsidRPr="0018234D">
        <w:rPr>
          <w:noProof/>
          <w:webHidden/>
        </w:rPr>
        <w:tab/>
        <w:t>1</w:t>
      </w:r>
      <w:r>
        <w:rPr>
          <w:noProof/>
          <w:webHidden/>
        </w:rPr>
        <w:t>7</w:t>
      </w:r>
    </w:p>
    <w:p w14:paraId="1FD1E3E5" w14:textId="3F2793F8" w:rsidR="0018234D" w:rsidRDefault="0018234D" w:rsidP="0018234D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  <w:r w:rsidRPr="0018234D">
        <w:rPr>
          <w:noProof/>
        </w:rPr>
        <w:t xml:space="preserve">Figure 10: </w:t>
      </w:r>
      <w:r>
        <w:rPr>
          <w:color w:val="000000" w:themeColor="text1"/>
        </w:rPr>
        <w:t>Class diagram</w:t>
      </w:r>
      <w:r w:rsidRPr="0018234D">
        <w:rPr>
          <w:noProof/>
          <w:webHidden/>
        </w:rPr>
        <w:tab/>
        <w:t>1</w:t>
      </w:r>
      <w:r>
        <w:rPr>
          <w:noProof/>
          <w:webHidden/>
        </w:rPr>
        <w:t>8</w:t>
      </w:r>
    </w:p>
    <w:p w14:paraId="581183D8" w14:textId="2AC78516" w:rsidR="0018234D" w:rsidRDefault="0018234D" w:rsidP="0018234D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  <w:r w:rsidRPr="0018234D">
        <w:rPr>
          <w:noProof/>
        </w:rPr>
        <w:t xml:space="preserve">Figure 11: </w:t>
      </w:r>
      <w:r>
        <w:rPr>
          <w:color w:val="000000" w:themeColor="text1"/>
        </w:rPr>
        <w:t>Gantt chart table</w:t>
      </w:r>
      <w:r w:rsidRPr="0018234D">
        <w:rPr>
          <w:noProof/>
          <w:webHidden/>
        </w:rPr>
        <w:tab/>
        <w:t>1</w:t>
      </w:r>
      <w:r>
        <w:rPr>
          <w:noProof/>
          <w:webHidden/>
        </w:rPr>
        <w:t>9</w:t>
      </w:r>
    </w:p>
    <w:p w14:paraId="2675F809" w14:textId="42DE2C61" w:rsidR="0018234D" w:rsidRDefault="0018234D" w:rsidP="0018234D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  <w:r w:rsidRPr="0018234D">
        <w:rPr>
          <w:noProof/>
        </w:rPr>
        <w:t xml:space="preserve">Figure 12: </w:t>
      </w:r>
      <w:r w:rsidRPr="0018234D">
        <w:rPr>
          <w:color w:val="000000" w:themeColor="text1"/>
        </w:rPr>
        <w:t>Gantt chart</w:t>
      </w:r>
      <w:r w:rsidRPr="0018234D">
        <w:rPr>
          <w:noProof/>
          <w:webHidden/>
        </w:rPr>
        <w:tab/>
        <w:t>1</w:t>
      </w:r>
      <w:r>
        <w:rPr>
          <w:noProof/>
          <w:webHidden/>
        </w:rPr>
        <w:t>9</w:t>
      </w:r>
    </w:p>
    <w:p w14:paraId="7C549644" w14:textId="77777777" w:rsidR="0018234D" w:rsidRDefault="0018234D" w:rsidP="0018234D">
      <w:pPr>
        <w:pStyle w:val="TableofFigures"/>
        <w:tabs>
          <w:tab w:val="right" w:leader="dot" w:pos="9350"/>
        </w:tabs>
        <w:rPr>
          <w:rStyle w:val="Hyperlink"/>
          <w:noProof/>
          <w:color w:val="000000" w:themeColor="text1"/>
        </w:rPr>
      </w:pPr>
    </w:p>
    <w:p w14:paraId="7C7C51D2" w14:textId="3C67E132" w:rsidR="0018234D" w:rsidRPr="0018234D" w:rsidRDefault="0018234D" w:rsidP="0018234D"/>
    <w:p w14:paraId="3BD545E7" w14:textId="5F249F62" w:rsidR="00BE1126" w:rsidRDefault="00BE1126" w:rsidP="00BE1126">
      <w:pPr>
        <w:pStyle w:val="ListParagraph"/>
        <w:ind w:left="1440"/>
      </w:pPr>
      <w:r w:rsidRPr="0018234D">
        <w:rPr>
          <w:color w:val="000000" w:themeColor="text1"/>
        </w:rPr>
        <w:fldChar w:fldCharType="end"/>
      </w:r>
    </w:p>
    <w:p w14:paraId="1B03641F" w14:textId="6C24B3DA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5714B40C" w14:textId="504C01F5" w:rsidR="00BE1126" w:rsidRDefault="00BE1126" w:rsidP="00BE1126">
      <w:pPr>
        <w:pStyle w:val="ListParagraph"/>
        <w:ind w:left="1440"/>
        <w:rPr>
          <w:sz w:val="32"/>
          <w:szCs w:val="32"/>
          <w:lang w:bidi="ar-IQ"/>
        </w:rPr>
      </w:pPr>
    </w:p>
    <w:p w14:paraId="0EF3E66E" w14:textId="3DDBB5F2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30DFD04B" w14:textId="15469CBF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50F81A83" w14:textId="591DE63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6B16730C" w14:textId="574878B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124CBB5C" w14:textId="24BC83F4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6F1EDEB6" w14:textId="0E52D95E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1B699855" w14:textId="3D05BCA9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202379AF" w14:textId="0C0003B2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779A8453" w14:textId="7DD35AF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3056790C" w14:textId="006E92D0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2D02D3AF" w14:textId="607FBB29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1F3C1064" w14:textId="5E4D8B1E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5FDEDFFA" w14:textId="0443711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2A56F93E" w14:textId="65A49098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754C0596" w14:textId="40FA020C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522D5C27" w14:textId="19624A70" w:rsidR="002A6BB9" w:rsidRDefault="002A6BB9" w:rsidP="00BE1126">
      <w:pPr>
        <w:pStyle w:val="ListParagraph"/>
        <w:ind w:left="1440"/>
        <w:rPr>
          <w:sz w:val="32"/>
          <w:szCs w:val="32"/>
        </w:rPr>
      </w:pPr>
    </w:p>
    <w:p w14:paraId="6ACE62BB" w14:textId="77777777" w:rsidR="002A6BB9" w:rsidRDefault="002A6BB9" w:rsidP="00BE1126">
      <w:pPr>
        <w:pStyle w:val="ListParagraph"/>
        <w:ind w:left="1440"/>
        <w:rPr>
          <w:sz w:val="32"/>
          <w:szCs w:val="32"/>
        </w:rPr>
      </w:pPr>
    </w:p>
    <w:p w14:paraId="2BFB3AB2" w14:textId="60078073" w:rsidR="00BE1126" w:rsidRDefault="00BE1126" w:rsidP="00BE1126">
      <w:pPr>
        <w:pStyle w:val="ListParagraph"/>
        <w:ind w:left="1440"/>
        <w:rPr>
          <w:sz w:val="32"/>
          <w:szCs w:val="32"/>
        </w:rPr>
      </w:pPr>
    </w:p>
    <w:p w14:paraId="4873EED5" w14:textId="229E3FF1" w:rsidR="00BE1126" w:rsidRPr="00406B1D" w:rsidRDefault="00BE1126" w:rsidP="00406B1D">
      <w:pPr>
        <w:rPr>
          <w:sz w:val="32"/>
          <w:szCs w:val="32"/>
        </w:rPr>
      </w:pPr>
    </w:p>
    <w:p w14:paraId="7AE81BCD" w14:textId="39E66110" w:rsidR="00BE1126" w:rsidRDefault="00BE1126" w:rsidP="00BE1126">
      <w:pPr>
        <w:rPr>
          <w:sz w:val="32"/>
          <w:szCs w:val="32"/>
        </w:rPr>
      </w:pPr>
    </w:p>
    <w:p w14:paraId="13D4332A" w14:textId="5D14CC3E" w:rsidR="00795511" w:rsidRPr="00184104" w:rsidRDefault="00795511" w:rsidP="00184104">
      <w:pPr>
        <w:pStyle w:val="Heading1"/>
      </w:pPr>
      <w:bookmarkStart w:id="1" w:name="_Toc505630010"/>
      <w:r w:rsidRPr="00184104">
        <w:lastRenderedPageBreak/>
        <w:t>Preface</w:t>
      </w:r>
      <w:bookmarkEnd w:id="1"/>
    </w:p>
    <w:p w14:paraId="6FBF0841" w14:textId="2392C37A" w:rsidR="00795511" w:rsidRDefault="001B5FC6" w:rsidP="00971204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1B5FC6">
        <w:rPr>
          <w:rFonts w:asciiTheme="majorBidi" w:hAnsiTheme="majorBidi" w:cstheme="majorBidi"/>
          <w:sz w:val="32"/>
          <w:szCs w:val="32"/>
        </w:rPr>
        <w:t>Documentation Purpose</w:t>
      </w:r>
    </w:p>
    <w:p w14:paraId="5061EE12" w14:textId="711E0A0A" w:rsidR="001B5FC6" w:rsidRDefault="001B5FC6" w:rsidP="001B5FC6">
      <w:pPr>
        <w:ind w:left="360"/>
      </w:pPr>
      <w:r>
        <w:rPr>
          <w:rFonts w:cstheme="minorHAnsi"/>
        </w:rPr>
        <w:t>T</w:t>
      </w:r>
      <w:r w:rsidRPr="001B5FC6">
        <w:rPr>
          <w:rFonts w:cstheme="minorHAnsi"/>
        </w:rPr>
        <w:t>he purpose of this document is to provide a detailed and complete specification for the student</w:t>
      </w:r>
      <w:r>
        <w:rPr>
          <w:rFonts w:cstheme="minorHAnsi"/>
        </w:rPr>
        <w:t xml:space="preserve"> project of the first term Governmental complaint site (idea #9) for </w:t>
      </w:r>
      <w:r>
        <w:t>the Faculty of Engineering, Helwan University computer department.</w:t>
      </w:r>
    </w:p>
    <w:p w14:paraId="081001C9" w14:textId="42E171FF" w:rsidR="001B5FC6" w:rsidRDefault="001B5FC6" w:rsidP="001B5FC6">
      <w:pPr>
        <w:ind w:left="360"/>
        <w:rPr>
          <w:rFonts w:cstheme="minorHAnsi"/>
        </w:rPr>
      </w:pPr>
    </w:p>
    <w:p w14:paraId="5DDF0D11" w14:textId="44E2F860" w:rsidR="001B5FC6" w:rsidRPr="001B5FC6" w:rsidRDefault="001B5FC6" w:rsidP="00971204">
      <w:pPr>
        <w:pStyle w:val="ListParagraph"/>
        <w:numPr>
          <w:ilvl w:val="1"/>
          <w:numId w:val="2"/>
        </w:numPr>
        <w:rPr>
          <w:rFonts w:cstheme="minorHAnsi"/>
        </w:rPr>
      </w:pPr>
      <w:r w:rsidRPr="001B5FC6">
        <w:rPr>
          <w:rFonts w:cstheme="minorHAnsi"/>
          <w:sz w:val="32"/>
          <w:szCs w:val="32"/>
        </w:rPr>
        <w:t>Target users</w:t>
      </w:r>
    </w:p>
    <w:p w14:paraId="525F431B" w14:textId="7A5D2815" w:rsidR="001B5FC6" w:rsidRDefault="001B5FC6" w:rsidP="00D45B60">
      <w:pPr>
        <w:ind w:left="360"/>
        <w:rPr>
          <w:rFonts w:cstheme="minorHAnsi"/>
        </w:rPr>
      </w:pPr>
      <w:r>
        <w:rPr>
          <w:rFonts w:cstheme="minorHAnsi"/>
        </w:rPr>
        <w:t>This documentation is intended to be viewed and graded by the subject professor and his assistants</w:t>
      </w:r>
    </w:p>
    <w:tbl>
      <w:tblPr>
        <w:tblStyle w:val="PlainTable4"/>
        <w:tblW w:w="9350" w:type="dxa"/>
        <w:tblInd w:w="450" w:type="dxa"/>
        <w:tblLook w:val="04A0" w:firstRow="1" w:lastRow="0" w:firstColumn="1" w:lastColumn="0" w:noHBand="0" w:noVBand="1"/>
      </w:tblPr>
      <w:tblGrid>
        <w:gridCol w:w="2338"/>
        <w:gridCol w:w="2338"/>
        <w:gridCol w:w="2338"/>
        <w:gridCol w:w="2336"/>
      </w:tblGrid>
      <w:tr w:rsidR="00D45B60" w14:paraId="57171B67" w14:textId="77777777" w:rsidTr="00274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  <w:hideMark/>
          </w:tcPr>
          <w:p w14:paraId="41283F70" w14:textId="635254A5" w:rsidR="00D45B60" w:rsidRDefault="00D45B60" w:rsidP="00777157"/>
        </w:tc>
        <w:tc>
          <w:tcPr>
            <w:tcW w:w="2338" w:type="dxa"/>
            <w:hideMark/>
          </w:tcPr>
          <w:p w14:paraId="40168A06" w14:textId="59058B12" w:rsidR="00D45B60" w:rsidRDefault="00D45B60" w:rsidP="00D45B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  <w:hideMark/>
          </w:tcPr>
          <w:p w14:paraId="3BB9D5F5" w14:textId="250928F4" w:rsidR="00D45B60" w:rsidRDefault="00D45B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6" w:type="dxa"/>
            <w:hideMark/>
          </w:tcPr>
          <w:p w14:paraId="6351E04F" w14:textId="4ED1856D" w:rsidR="00D45B60" w:rsidRDefault="00D45B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1833C7" w14:textId="25F8E92C" w:rsidR="00D45B60" w:rsidRDefault="00D45B60" w:rsidP="00D45B60">
      <w:pPr>
        <w:rPr>
          <w:rFonts w:cstheme="minorHAnsi"/>
        </w:rPr>
      </w:pPr>
    </w:p>
    <w:p w14:paraId="591616F9" w14:textId="66894968" w:rsidR="00D45B60" w:rsidRDefault="00D45B60" w:rsidP="00777157">
      <w:pPr>
        <w:pStyle w:val="Heading1"/>
      </w:pPr>
      <w:bookmarkStart w:id="2" w:name="_Toc505630011"/>
      <w:r>
        <w:t>Introduction</w:t>
      </w:r>
      <w:bookmarkEnd w:id="2"/>
      <w:r>
        <w:t xml:space="preserve"> </w:t>
      </w:r>
    </w:p>
    <w:p w14:paraId="3BD1FD76" w14:textId="44424326" w:rsidR="00D45B60" w:rsidRPr="00D45B60" w:rsidRDefault="00777157" w:rsidP="00E02413">
      <w:pPr>
        <w:pStyle w:val="Heading2"/>
        <w:numPr>
          <w:ilvl w:val="1"/>
          <w:numId w:val="34"/>
        </w:numPr>
        <w:rPr>
          <w:rFonts w:cstheme="minorHAnsi"/>
          <w:sz w:val="40"/>
          <w:szCs w:val="40"/>
        </w:rPr>
      </w:pPr>
      <w:r>
        <w:t xml:space="preserve"> </w:t>
      </w:r>
      <w:bookmarkStart w:id="3" w:name="_Toc505630012"/>
      <w:r w:rsidR="00227462">
        <w:t>Scope</w:t>
      </w:r>
      <w:bookmarkEnd w:id="3"/>
    </w:p>
    <w:p w14:paraId="3E842297" w14:textId="77777777" w:rsidR="00B332FB" w:rsidRDefault="00D45B60" w:rsidP="00D45B60">
      <w:pPr>
        <w:ind w:left="360"/>
        <w:rPr>
          <w:rFonts w:cstheme="minorHAnsi"/>
        </w:rPr>
      </w:pPr>
      <w:r>
        <w:rPr>
          <w:rFonts w:cstheme="minorHAnsi"/>
        </w:rPr>
        <w:t>Governmental complaint site (Student 1</w:t>
      </w:r>
      <w:r w:rsidRPr="00D45B60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term project #9) purpose is to ensure t</w:t>
      </w:r>
      <w:r w:rsidR="00B332FB">
        <w:rPr>
          <w:rFonts w:cstheme="minorHAnsi"/>
        </w:rPr>
        <w:t>he following:</w:t>
      </w:r>
    </w:p>
    <w:p w14:paraId="58F234F2" w14:textId="4126AFEE" w:rsidR="00B332FB" w:rsidRPr="00B332FB" w:rsidRDefault="00B332FB" w:rsidP="00E02413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Keep records of the people complaints and its details</w:t>
      </w:r>
    </w:p>
    <w:p w14:paraId="4DFB4AFA" w14:textId="24E9A4FE" w:rsidR="00B332FB" w:rsidRDefault="00B332FB" w:rsidP="00E02413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Assist in simplifying the admin (complaint solver) work to increase the complainant satisfaction</w:t>
      </w:r>
    </w:p>
    <w:p w14:paraId="04325C4F" w14:textId="3D718407" w:rsidR="00227462" w:rsidRPr="00227462" w:rsidRDefault="00B332FB" w:rsidP="00E02413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Easy to access from any device connected to internet </w:t>
      </w:r>
    </w:p>
    <w:p w14:paraId="33A8FF4F" w14:textId="77777777" w:rsidR="00227462" w:rsidRPr="00227462" w:rsidRDefault="00227462" w:rsidP="00E0241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vanish/>
          <w:sz w:val="32"/>
          <w:szCs w:val="32"/>
        </w:rPr>
      </w:pPr>
    </w:p>
    <w:p w14:paraId="30ED9529" w14:textId="77777777" w:rsidR="00227462" w:rsidRPr="00227462" w:rsidRDefault="00227462" w:rsidP="00E0241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vanish/>
          <w:sz w:val="32"/>
          <w:szCs w:val="32"/>
        </w:rPr>
      </w:pPr>
    </w:p>
    <w:p w14:paraId="3ECFC6A9" w14:textId="77777777" w:rsidR="00227462" w:rsidRPr="00227462" w:rsidRDefault="00227462" w:rsidP="00E02413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vanish/>
          <w:sz w:val="32"/>
          <w:szCs w:val="32"/>
        </w:rPr>
      </w:pPr>
    </w:p>
    <w:p w14:paraId="123CE949" w14:textId="5866FD99" w:rsidR="00227462" w:rsidRPr="00227462" w:rsidRDefault="00227462" w:rsidP="00227462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3A2F8079" w14:textId="31F36D54" w:rsidR="00227462" w:rsidRPr="00777157" w:rsidRDefault="00227462" w:rsidP="00777157">
      <w:pPr>
        <w:pStyle w:val="Heading3"/>
      </w:pPr>
      <w:r w:rsidRPr="00777157">
        <w:t>System Functionality</w:t>
      </w:r>
    </w:p>
    <w:p w14:paraId="62B60BAD" w14:textId="716AFECA" w:rsidR="00227462" w:rsidRDefault="00D510DC" w:rsidP="00E02413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Mange complaints data</w:t>
      </w:r>
    </w:p>
    <w:p w14:paraId="30BD7D6D" w14:textId="56D14561" w:rsidR="00D510DC" w:rsidRDefault="00D510DC" w:rsidP="00E02413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Add new complaint </w:t>
      </w:r>
    </w:p>
    <w:p w14:paraId="355F87A2" w14:textId="7D7668AF" w:rsidR="00D510DC" w:rsidRDefault="00D510DC" w:rsidP="00E02413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Replay and mark complaint as solved</w:t>
      </w:r>
    </w:p>
    <w:p w14:paraId="429AEF58" w14:textId="5791A0A6" w:rsidR="007A332B" w:rsidRDefault="007A332B" w:rsidP="00E02413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Mark complaint as read</w:t>
      </w:r>
    </w:p>
    <w:p w14:paraId="154CF226" w14:textId="27604DC6" w:rsidR="00D510DC" w:rsidRDefault="00D510DC" w:rsidP="00E02413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Sorting of complaint according to priority, alphabetically or date</w:t>
      </w:r>
    </w:p>
    <w:p w14:paraId="34945FE6" w14:textId="7563E599" w:rsidR="00D510DC" w:rsidRDefault="00D510DC" w:rsidP="00E0241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 w:rsidRPr="007A332B">
        <w:rPr>
          <w:rFonts w:cstheme="minorHAnsi"/>
          <w:color w:val="000000" w:themeColor="text1"/>
        </w:rPr>
        <w:t>Notify the user about the replied complaint</w:t>
      </w:r>
    </w:p>
    <w:p w14:paraId="263E6C03" w14:textId="77777777" w:rsidR="00B83ACD" w:rsidRPr="00281AB0" w:rsidRDefault="00B83ACD" w:rsidP="00B83ACD">
      <w:pPr>
        <w:pStyle w:val="ListParagraph"/>
        <w:numPr>
          <w:ilvl w:val="0"/>
          <w:numId w:val="6"/>
        </w:numPr>
        <w:spacing w:after="160" w:line="256" w:lineRule="auto"/>
        <w:rPr>
          <w:rFonts w:eastAsiaTheme="majorBidi" w:cstheme="majorBidi"/>
          <w:color w:val="000000" w:themeColor="text1"/>
        </w:rPr>
      </w:pPr>
      <w:r>
        <w:t>Filter in progress complaint</w:t>
      </w:r>
    </w:p>
    <w:p w14:paraId="76ECF58B" w14:textId="77777777" w:rsidR="00B83ACD" w:rsidRPr="00281AB0" w:rsidRDefault="00B83ACD" w:rsidP="00B83ACD">
      <w:pPr>
        <w:pStyle w:val="ListParagraph"/>
        <w:numPr>
          <w:ilvl w:val="0"/>
          <w:numId w:val="6"/>
        </w:numPr>
        <w:spacing w:after="160" w:line="256" w:lineRule="auto"/>
        <w:rPr>
          <w:rFonts w:eastAsiaTheme="majorBidi" w:cstheme="minorHAnsi"/>
          <w:color w:val="000000" w:themeColor="text1"/>
        </w:rPr>
      </w:pPr>
      <w:r w:rsidRPr="00281AB0">
        <w:rPr>
          <w:rFonts w:cstheme="minorHAnsi"/>
        </w:rPr>
        <w:t>Filter solved complaint</w:t>
      </w:r>
    </w:p>
    <w:p w14:paraId="146C259B" w14:textId="3EA2F7DD" w:rsidR="00B83ACD" w:rsidRPr="00B83ACD" w:rsidRDefault="00B83ACD" w:rsidP="00B83ACD">
      <w:pPr>
        <w:pStyle w:val="ListParagraph"/>
        <w:numPr>
          <w:ilvl w:val="0"/>
          <w:numId w:val="6"/>
        </w:numPr>
        <w:spacing w:after="160" w:line="256" w:lineRule="auto"/>
        <w:rPr>
          <w:rFonts w:eastAsiaTheme="majorBidi" w:cstheme="minorHAnsi"/>
          <w:color w:val="000000" w:themeColor="text1"/>
        </w:rPr>
      </w:pPr>
      <w:r w:rsidRPr="00281AB0">
        <w:rPr>
          <w:rFonts w:cstheme="minorHAnsi"/>
        </w:rPr>
        <w:t>Filter not read complaint</w:t>
      </w:r>
    </w:p>
    <w:p w14:paraId="1F8E7E82" w14:textId="05D7EE1C" w:rsidR="007A332B" w:rsidRDefault="007A332B" w:rsidP="00E02413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Mange user data</w:t>
      </w:r>
    </w:p>
    <w:p w14:paraId="69717050" w14:textId="74C19838" w:rsidR="007A332B" w:rsidRDefault="007A332B" w:rsidP="00E02413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Add user</w:t>
      </w:r>
    </w:p>
    <w:p w14:paraId="41F99F52" w14:textId="4A9C672A" w:rsidR="007A332B" w:rsidRDefault="007A332B" w:rsidP="00E02413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Mange admin data</w:t>
      </w:r>
    </w:p>
    <w:p w14:paraId="6D2E9890" w14:textId="767C3DB1" w:rsidR="007A332B" w:rsidRPr="007A332B" w:rsidRDefault="007A332B" w:rsidP="00E02413">
      <w:pPr>
        <w:pStyle w:val="ListParagraph"/>
        <w:numPr>
          <w:ilvl w:val="1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Add admin</w:t>
      </w:r>
    </w:p>
    <w:p w14:paraId="4118C81A" w14:textId="58265BD6" w:rsidR="00243BCA" w:rsidRDefault="00243BCA" w:rsidP="00243BCA">
      <w:pPr>
        <w:pStyle w:val="ListParagraph"/>
        <w:ind w:left="2160"/>
        <w:rPr>
          <w:rFonts w:cstheme="minorHAnsi"/>
          <w:color w:val="FF0000"/>
        </w:rPr>
      </w:pPr>
    </w:p>
    <w:p w14:paraId="529E15C8" w14:textId="2CE93BFC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0AAF08DE" w14:textId="6E93ABD5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32340710" w14:textId="4ACEE458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7E1AD989" w14:textId="0D58BC2E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2037F007" w14:textId="346AC0BC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7E70C934" w14:textId="67BC1EC6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36F56F5E" w14:textId="53812E14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1DD1940D" w14:textId="5EACFBA2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2D3E65DF" w14:textId="0EBAE00B" w:rsidR="00C73E84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3231B4C1" w14:textId="77777777" w:rsidR="00C73E84" w:rsidRPr="00B15682" w:rsidRDefault="00C73E84" w:rsidP="00243BCA">
      <w:pPr>
        <w:pStyle w:val="ListParagraph"/>
        <w:ind w:left="2160"/>
        <w:rPr>
          <w:rFonts w:cstheme="minorHAnsi"/>
          <w:color w:val="FF0000"/>
        </w:rPr>
      </w:pPr>
    </w:p>
    <w:p w14:paraId="0658478A" w14:textId="2181D04C" w:rsidR="00227462" w:rsidRDefault="00C73E84" w:rsidP="00777157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FBA849" wp14:editId="38E0CE34">
            <wp:simplePos x="0" y="0"/>
            <wp:positionH relativeFrom="column">
              <wp:posOffset>667302</wp:posOffset>
            </wp:positionH>
            <wp:positionV relativeFrom="paragraph">
              <wp:posOffset>397482</wp:posOffset>
            </wp:positionV>
            <wp:extent cx="5100320" cy="384810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Fun.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462">
        <w:t>System Functionality as diagram</w:t>
      </w:r>
    </w:p>
    <w:p w14:paraId="5218124F" w14:textId="063067A5" w:rsidR="000E2598" w:rsidRDefault="000E2598" w:rsidP="000E2598">
      <w:pPr>
        <w:pStyle w:val="Caption"/>
        <w:ind w:left="360"/>
        <w:jc w:val="center"/>
      </w:pPr>
      <w:r>
        <w:t>Figure 1: System functionality</w:t>
      </w:r>
    </w:p>
    <w:p w14:paraId="75863A55" w14:textId="5456D04C" w:rsidR="00C73E84" w:rsidRPr="000E2598" w:rsidRDefault="00C73E84" w:rsidP="000E2598">
      <w:pPr>
        <w:pStyle w:val="ListParagraph"/>
        <w:ind w:left="1224"/>
        <w:jc w:val="center"/>
        <w:rPr>
          <w:rFonts w:asciiTheme="majorBidi" w:hAnsiTheme="majorBidi" w:cstheme="majorBidi"/>
        </w:rPr>
      </w:pPr>
    </w:p>
    <w:p w14:paraId="20801B56" w14:textId="55918FEF" w:rsidR="00227462" w:rsidRDefault="00227462" w:rsidP="00777157">
      <w:pPr>
        <w:pStyle w:val="Heading3"/>
      </w:pPr>
      <w:r>
        <w:t>System Data</w:t>
      </w:r>
    </w:p>
    <w:tbl>
      <w:tblPr>
        <w:tblStyle w:val="ListTable1Light"/>
        <w:tblW w:w="9350" w:type="dxa"/>
        <w:tblInd w:w="72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510DC" w14:paraId="54D590E7" w14:textId="77777777" w:rsidTr="00995D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027E87" w14:textId="723FE738" w:rsidR="00D510DC" w:rsidRPr="00995DD3" w:rsidRDefault="00D510DC" w:rsidP="00D510DC">
            <w:pPr>
              <w:jc w:val="center"/>
              <w:rPr>
                <w:rFonts w:cstheme="minorHAnsi"/>
              </w:rPr>
            </w:pPr>
            <w:r w:rsidRPr="00995DD3">
              <w:rPr>
                <w:rFonts w:cstheme="minorHAnsi"/>
              </w:rPr>
              <w:t>Name</w:t>
            </w:r>
          </w:p>
        </w:tc>
        <w:tc>
          <w:tcPr>
            <w:tcW w:w="4675" w:type="dxa"/>
          </w:tcPr>
          <w:p w14:paraId="46BCD21E" w14:textId="1F9FA827" w:rsidR="00D510DC" w:rsidRPr="00995DD3" w:rsidRDefault="00D510DC" w:rsidP="00D510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95DD3">
              <w:rPr>
                <w:rFonts w:cstheme="minorHAnsi"/>
              </w:rPr>
              <w:t>Description</w:t>
            </w:r>
          </w:p>
        </w:tc>
      </w:tr>
      <w:tr w:rsidR="00D510DC" w14:paraId="52518108" w14:textId="77777777" w:rsidTr="0099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24DD1D" w14:textId="3608C87A" w:rsidR="00D510DC" w:rsidRPr="00995DD3" w:rsidRDefault="00D510DC" w:rsidP="00D510DC">
            <w:pPr>
              <w:jc w:val="center"/>
              <w:rPr>
                <w:rFonts w:cstheme="minorHAnsi"/>
              </w:rPr>
            </w:pPr>
            <w:r w:rsidRPr="00995DD3">
              <w:rPr>
                <w:rFonts w:cstheme="minorHAnsi"/>
              </w:rPr>
              <w:t>User</w:t>
            </w:r>
          </w:p>
        </w:tc>
        <w:tc>
          <w:tcPr>
            <w:tcW w:w="4675" w:type="dxa"/>
          </w:tcPr>
          <w:p w14:paraId="41436A4A" w14:textId="16DB531F" w:rsidR="00D510DC" w:rsidRPr="00995DD3" w:rsidRDefault="00D510DC" w:rsidP="00D51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95DD3">
              <w:rPr>
                <w:rFonts w:cstheme="minorHAnsi"/>
              </w:rPr>
              <w:t>List of authorized users and admins</w:t>
            </w:r>
          </w:p>
        </w:tc>
      </w:tr>
      <w:tr w:rsidR="00D510DC" w14:paraId="43CFD7F1" w14:textId="77777777" w:rsidTr="00995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CFFC2E" w14:textId="12AE59E9" w:rsidR="00D510DC" w:rsidRPr="00995DD3" w:rsidRDefault="00D510DC" w:rsidP="00D510DC">
            <w:pPr>
              <w:jc w:val="center"/>
              <w:rPr>
                <w:rFonts w:cstheme="minorHAnsi"/>
              </w:rPr>
            </w:pPr>
            <w:r w:rsidRPr="00995DD3">
              <w:rPr>
                <w:rFonts w:cstheme="minorHAnsi"/>
              </w:rPr>
              <w:t>Complaint</w:t>
            </w:r>
          </w:p>
        </w:tc>
        <w:tc>
          <w:tcPr>
            <w:tcW w:w="4675" w:type="dxa"/>
          </w:tcPr>
          <w:p w14:paraId="150A363F" w14:textId="3A608F2F" w:rsidR="00D510DC" w:rsidRPr="00995DD3" w:rsidRDefault="00D510DC" w:rsidP="00D51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95DD3">
              <w:rPr>
                <w:rFonts w:cstheme="minorHAnsi"/>
              </w:rPr>
              <w:t xml:space="preserve">List of complaint </w:t>
            </w:r>
          </w:p>
        </w:tc>
      </w:tr>
      <w:tr w:rsidR="00D510DC" w14:paraId="3D95E9D0" w14:textId="77777777" w:rsidTr="00995D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9C1637" w14:textId="75D34406" w:rsidR="00D510DC" w:rsidRPr="00995DD3" w:rsidRDefault="00D510DC" w:rsidP="00D510DC">
            <w:pPr>
              <w:jc w:val="center"/>
              <w:rPr>
                <w:rFonts w:cstheme="minorHAnsi"/>
              </w:rPr>
            </w:pPr>
            <w:r w:rsidRPr="00995DD3">
              <w:rPr>
                <w:rFonts w:cstheme="minorHAnsi"/>
              </w:rPr>
              <w:t>Details</w:t>
            </w:r>
          </w:p>
        </w:tc>
        <w:tc>
          <w:tcPr>
            <w:tcW w:w="4675" w:type="dxa"/>
          </w:tcPr>
          <w:p w14:paraId="5A0CF167" w14:textId="39901F64" w:rsidR="00D510DC" w:rsidRPr="00995DD3" w:rsidRDefault="00D510DC" w:rsidP="00D510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95DD3">
              <w:rPr>
                <w:rFonts w:cstheme="minorHAnsi"/>
              </w:rPr>
              <w:t>List contain the co</w:t>
            </w:r>
            <w:r w:rsidR="00995DD3" w:rsidRPr="00995DD3">
              <w:rPr>
                <w:rFonts w:cstheme="minorHAnsi"/>
              </w:rPr>
              <w:t>mplaint data</w:t>
            </w:r>
          </w:p>
        </w:tc>
      </w:tr>
    </w:tbl>
    <w:p w14:paraId="5E8A824C" w14:textId="77777777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5D7299CE" w14:textId="76B61D27" w:rsidR="00A87A2C" w:rsidRPr="00A87A2C" w:rsidRDefault="00A87A2C" w:rsidP="00E02413">
      <w:pPr>
        <w:pStyle w:val="Heading1"/>
        <w:numPr>
          <w:ilvl w:val="0"/>
          <w:numId w:val="7"/>
        </w:numPr>
      </w:pPr>
      <w:bookmarkStart w:id="4" w:name="_Toc504785484"/>
      <w:bookmarkStart w:id="5" w:name="_Toc505630013"/>
      <w:r w:rsidRPr="00A87A2C">
        <w:t>System Users</w:t>
      </w:r>
      <w:bookmarkEnd w:id="4"/>
      <w:bookmarkEnd w:id="5"/>
    </w:p>
    <w:p w14:paraId="10834F67" w14:textId="77777777" w:rsidR="00A87A2C" w:rsidRPr="00A87A2C" w:rsidRDefault="00A87A2C" w:rsidP="00E02413">
      <w:pPr>
        <w:pStyle w:val="Heading2"/>
        <w:numPr>
          <w:ilvl w:val="1"/>
          <w:numId w:val="7"/>
        </w:numPr>
        <w:rPr>
          <w:rFonts w:eastAsiaTheme="majorBidi"/>
        </w:rPr>
      </w:pPr>
      <w:bookmarkStart w:id="6" w:name="_Toc504785485"/>
      <w:bookmarkStart w:id="7" w:name="_Toc505630014"/>
      <w:r w:rsidRPr="00A87A2C">
        <w:t>System</w:t>
      </w:r>
      <w:r w:rsidRPr="00A87A2C">
        <w:rPr>
          <w:rFonts w:eastAsiaTheme="majorBidi"/>
        </w:rPr>
        <w:t xml:space="preserve"> </w:t>
      </w:r>
      <w:r w:rsidRPr="00A87A2C">
        <w:t>stakeholders</w:t>
      </w:r>
      <w:bookmarkEnd w:id="6"/>
      <w:bookmarkEnd w:id="7"/>
    </w:p>
    <w:p w14:paraId="1889D48C" w14:textId="5E962D46" w:rsidR="00A87A2C" w:rsidRPr="0031704C" w:rsidRDefault="00A87A2C" w:rsidP="00E02413">
      <w:pPr>
        <w:pStyle w:val="ListParagraph"/>
        <w:numPr>
          <w:ilvl w:val="0"/>
          <w:numId w:val="22"/>
        </w:numPr>
        <w:spacing w:after="160" w:line="256" w:lineRule="auto"/>
        <w:rPr>
          <w:rFonts w:asciiTheme="majorBidi" w:eastAsiaTheme="majorBidi" w:hAnsiTheme="majorBidi" w:cstheme="majorBidi"/>
          <w:color w:val="000000" w:themeColor="text1"/>
          <w:sz w:val="24"/>
          <w:szCs w:val="24"/>
        </w:rPr>
      </w:pPr>
      <w:r w:rsidRPr="0031704C">
        <w:rPr>
          <w:rFonts w:eastAsiaTheme="majorBidi" w:cstheme="majorBidi"/>
          <w:color w:val="000000" w:themeColor="text1"/>
          <w:sz w:val="24"/>
          <w:szCs w:val="24"/>
        </w:rPr>
        <w:t>System Engineers</w:t>
      </w:r>
    </w:p>
    <w:p w14:paraId="7AABC630" w14:textId="77777777" w:rsidR="00A87A2C" w:rsidRPr="00A87A2C" w:rsidRDefault="00A87A2C" w:rsidP="00E02413">
      <w:pPr>
        <w:pStyle w:val="ListParagraph"/>
        <w:numPr>
          <w:ilvl w:val="1"/>
          <w:numId w:val="10"/>
        </w:numPr>
        <w:spacing w:after="160" w:line="256" w:lineRule="auto"/>
        <w:ind w:hanging="270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 xml:space="preserve">Responsible for requirements gathering </w:t>
      </w:r>
    </w:p>
    <w:p w14:paraId="2ADF1CA5" w14:textId="77777777" w:rsidR="00A87A2C" w:rsidRPr="00A87A2C" w:rsidRDefault="00A87A2C" w:rsidP="00E02413">
      <w:pPr>
        <w:pStyle w:val="ListParagraph"/>
        <w:numPr>
          <w:ilvl w:val="1"/>
          <w:numId w:val="10"/>
        </w:numPr>
        <w:spacing w:after="160" w:line="256" w:lineRule="auto"/>
        <w:ind w:hanging="270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Responsible for development</w:t>
      </w:r>
    </w:p>
    <w:p w14:paraId="4C5AAD7F" w14:textId="77777777" w:rsidR="00A87A2C" w:rsidRPr="00A87A2C" w:rsidRDefault="00A87A2C" w:rsidP="00E02413">
      <w:pPr>
        <w:pStyle w:val="ListParagraph"/>
        <w:numPr>
          <w:ilvl w:val="1"/>
          <w:numId w:val="10"/>
        </w:numPr>
        <w:spacing w:after="160" w:line="256" w:lineRule="auto"/>
        <w:ind w:hanging="270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 xml:space="preserve">Responsible for deployment and support </w:t>
      </w:r>
    </w:p>
    <w:p w14:paraId="4DBECCE2" w14:textId="51B909B1" w:rsidR="00A87A2C" w:rsidRPr="0031704C" w:rsidRDefault="00A87A2C" w:rsidP="00E02413">
      <w:pPr>
        <w:pStyle w:val="ListParagraph"/>
        <w:numPr>
          <w:ilvl w:val="0"/>
          <w:numId w:val="23"/>
        </w:numPr>
        <w:spacing w:after="160" w:line="256" w:lineRule="auto"/>
        <w:rPr>
          <w:rFonts w:eastAsiaTheme="majorBidi" w:cstheme="majorBidi"/>
          <w:color w:val="000000" w:themeColor="text1"/>
          <w:sz w:val="24"/>
          <w:szCs w:val="24"/>
        </w:rPr>
      </w:pPr>
      <w:r w:rsidRPr="0031704C">
        <w:rPr>
          <w:rFonts w:eastAsiaTheme="majorBidi" w:cstheme="majorBidi"/>
          <w:color w:val="000000" w:themeColor="text1"/>
          <w:sz w:val="24"/>
          <w:szCs w:val="24"/>
        </w:rPr>
        <w:t>Complainants</w:t>
      </w:r>
    </w:p>
    <w:p w14:paraId="06E2C909" w14:textId="77777777" w:rsidR="00A87A2C" w:rsidRPr="00A87A2C" w:rsidRDefault="00A87A2C" w:rsidP="00E02413">
      <w:pPr>
        <w:pStyle w:val="ListParagraph"/>
        <w:numPr>
          <w:ilvl w:val="1"/>
          <w:numId w:val="8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Post Complaints to the Admin</w:t>
      </w:r>
    </w:p>
    <w:p w14:paraId="454712F2" w14:textId="77777777" w:rsidR="00A87A2C" w:rsidRPr="00A87A2C" w:rsidRDefault="00A87A2C" w:rsidP="00E02413">
      <w:pPr>
        <w:pStyle w:val="ListParagraph"/>
        <w:numPr>
          <w:ilvl w:val="1"/>
          <w:numId w:val="8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See the replies of his complaints if Admin answered them</w:t>
      </w:r>
    </w:p>
    <w:p w14:paraId="52AE9BFD" w14:textId="10C7E8ED" w:rsidR="00A87A2C" w:rsidRPr="0031704C" w:rsidRDefault="00A87A2C" w:rsidP="00E02413">
      <w:pPr>
        <w:pStyle w:val="ListParagraph"/>
        <w:numPr>
          <w:ilvl w:val="0"/>
          <w:numId w:val="24"/>
        </w:numPr>
        <w:spacing w:after="160" w:line="256" w:lineRule="auto"/>
        <w:rPr>
          <w:rFonts w:eastAsiaTheme="majorBidi" w:cstheme="majorBidi"/>
          <w:color w:val="000000" w:themeColor="text1"/>
          <w:sz w:val="24"/>
          <w:szCs w:val="24"/>
        </w:rPr>
      </w:pPr>
      <w:r w:rsidRPr="0031704C">
        <w:rPr>
          <w:rFonts w:eastAsiaTheme="majorBidi" w:cstheme="majorBidi"/>
          <w:color w:val="000000" w:themeColor="text1"/>
          <w:sz w:val="24"/>
          <w:szCs w:val="24"/>
        </w:rPr>
        <w:t>Admins</w:t>
      </w:r>
    </w:p>
    <w:p w14:paraId="0FA31D18" w14:textId="77777777" w:rsidR="00A87A2C" w:rsidRPr="00A87A2C" w:rsidRDefault="00A87A2C" w:rsidP="00E02413">
      <w:pPr>
        <w:pStyle w:val="ListParagraph"/>
        <w:numPr>
          <w:ilvl w:val="1"/>
          <w:numId w:val="8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See Complaints and its details</w:t>
      </w:r>
    </w:p>
    <w:p w14:paraId="7F9FCF92" w14:textId="11093233" w:rsidR="00A87A2C" w:rsidRDefault="00A87A2C" w:rsidP="00E02413">
      <w:pPr>
        <w:pStyle w:val="ListParagraph"/>
        <w:numPr>
          <w:ilvl w:val="1"/>
          <w:numId w:val="8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Reply a complaint</w:t>
      </w:r>
    </w:p>
    <w:p w14:paraId="28D78886" w14:textId="77777777" w:rsidR="002A6BB9" w:rsidRPr="002A6BB9" w:rsidRDefault="002A6BB9" w:rsidP="002A6BB9">
      <w:pPr>
        <w:spacing w:after="160" w:line="256" w:lineRule="auto"/>
        <w:ind w:left="1800"/>
        <w:rPr>
          <w:rFonts w:eastAsiaTheme="majorBidi" w:cstheme="majorBidi"/>
          <w:color w:val="000000" w:themeColor="text1"/>
        </w:rPr>
      </w:pPr>
    </w:p>
    <w:p w14:paraId="30EB1A89" w14:textId="77777777" w:rsidR="00A87A2C" w:rsidRPr="00A87A2C" w:rsidRDefault="00A87A2C" w:rsidP="00E02413">
      <w:pPr>
        <w:pStyle w:val="Heading2"/>
        <w:numPr>
          <w:ilvl w:val="1"/>
          <w:numId w:val="7"/>
        </w:numPr>
      </w:pPr>
      <w:bookmarkStart w:id="8" w:name="_Toc504785486"/>
      <w:bookmarkStart w:id="9" w:name="_Toc505630015"/>
      <w:r w:rsidRPr="00A87A2C">
        <w:lastRenderedPageBreak/>
        <w:t>Users objectives</w:t>
      </w:r>
      <w:bookmarkEnd w:id="8"/>
      <w:bookmarkEnd w:id="9"/>
    </w:p>
    <w:p w14:paraId="4665D568" w14:textId="12FA3D4B" w:rsidR="00A87A2C" w:rsidRPr="0031704C" w:rsidRDefault="00A87A2C" w:rsidP="00E02413">
      <w:pPr>
        <w:pStyle w:val="ListParagraph"/>
        <w:numPr>
          <w:ilvl w:val="0"/>
          <w:numId w:val="25"/>
        </w:numPr>
        <w:spacing w:after="160" w:line="256" w:lineRule="auto"/>
        <w:rPr>
          <w:rFonts w:eastAsiaTheme="majorBidi" w:cstheme="majorBidi"/>
          <w:color w:val="000000" w:themeColor="text1"/>
          <w:sz w:val="24"/>
          <w:szCs w:val="24"/>
        </w:rPr>
      </w:pPr>
      <w:r w:rsidRPr="0031704C">
        <w:rPr>
          <w:rFonts w:eastAsiaTheme="majorBidi" w:cstheme="majorBidi"/>
          <w:color w:val="000000" w:themeColor="text1"/>
          <w:sz w:val="24"/>
          <w:szCs w:val="24"/>
        </w:rPr>
        <w:t>System Engineer</w:t>
      </w:r>
    </w:p>
    <w:p w14:paraId="4BB8D63D" w14:textId="77777777" w:rsidR="00A87A2C" w:rsidRPr="00A87A2C" w:rsidRDefault="00A87A2C" w:rsidP="00E02413">
      <w:pPr>
        <w:pStyle w:val="ListParagraph"/>
        <w:numPr>
          <w:ilvl w:val="1"/>
          <w:numId w:val="11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 xml:space="preserve">Gain Experience in software engineering and development </w:t>
      </w:r>
    </w:p>
    <w:p w14:paraId="0CFFCBBD" w14:textId="59BE43B8" w:rsidR="00A87A2C" w:rsidRPr="0031704C" w:rsidRDefault="00A87A2C" w:rsidP="00E02413">
      <w:pPr>
        <w:pStyle w:val="ListParagraph"/>
        <w:numPr>
          <w:ilvl w:val="0"/>
          <w:numId w:val="26"/>
        </w:numPr>
        <w:spacing w:after="160" w:line="256" w:lineRule="auto"/>
        <w:rPr>
          <w:rFonts w:eastAsiaTheme="majorBidi" w:cstheme="majorBidi"/>
          <w:color w:val="000000" w:themeColor="text1"/>
          <w:sz w:val="24"/>
          <w:szCs w:val="24"/>
        </w:rPr>
      </w:pPr>
      <w:r w:rsidRPr="0031704C">
        <w:rPr>
          <w:rFonts w:eastAsiaTheme="majorBidi" w:cstheme="majorBidi"/>
          <w:color w:val="000000" w:themeColor="text1"/>
          <w:sz w:val="24"/>
          <w:szCs w:val="24"/>
        </w:rPr>
        <w:t>Complainants</w:t>
      </w:r>
    </w:p>
    <w:p w14:paraId="4C37C283" w14:textId="77777777" w:rsidR="00A87A2C" w:rsidRPr="00A87A2C" w:rsidRDefault="00A87A2C" w:rsidP="00E02413">
      <w:pPr>
        <w:pStyle w:val="ListParagraph"/>
        <w:numPr>
          <w:ilvl w:val="1"/>
          <w:numId w:val="12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 xml:space="preserve">Easily post a complaint </w:t>
      </w:r>
    </w:p>
    <w:p w14:paraId="122E05EB" w14:textId="77777777" w:rsidR="00A87A2C" w:rsidRPr="00A87A2C" w:rsidRDefault="00A87A2C" w:rsidP="00E02413">
      <w:pPr>
        <w:pStyle w:val="ListParagraph"/>
        <w:numPr>
          <w:ilvl w:val="1"/>
          <w:numId w:val="12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Save more time using website from any available place</w:t>
      </w:r>
    </w:p>
    <w:p w14:paraId="0AA5B22F" w14:textId="77777777" w:rsidR="00A87A2C" w:rsidRPr="007A332B" w:rsidRDefault="00A87A2C" w:rsidP="00E02413">
      <w:pPr>
        <w:pStyle w:val="ListParagraph"/>
        <w:numPr>
          <w:ilvl w:val="1"/>
          <w:numId w:val="12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7A332B">
        <w:rPr>
          <w:rFonts w:eastAsiaTheme="majorBidi" w:cstheme="majorBidi"/>
          <w:color w:val="000000" w:themeColor="text1"/>
          <w:lang w:bidi="ar-EG"/>
        </w:rPr>
        <w:t>Easily Communication with Admin</w:t>
      </w:r>
    </w:p>
    <w:p w14:paraId="11B17631" w14:textId="46A92FA2" w:rsidR="00A87A2C" w:rsidRPr="0031704C" w:rsidRDefault="00A87A2C" w:rsidP="00E02413">
      <w:pPr>
        <w:pStyle w:val="ListParagraph"/>
        <w:numPr>
          <w:ilvl w:val="0"/>
          <w:numId w:val="27"/>
        </w:numPr>
        <w:spacing w:after="160" w:line="256" w:lineRule="auto"/>
        <w:rPr>
          <w:rFonts w:eastAsiaTheme="majorBidi" w:cstheme="majorBidi"/>
          <w:color w:val="000000" w:themeColor="text1"/>
          <w:sz w:val="24"/>
          <w:szCs w:val="24"/>
        </w:rPr>
      </w:pPr>
      <w:r w:rsidRPr="0031704C">
        <w:rPr>
          <w:rFonts w:eastAsiaTheme="majorBidi" w:cstheme="majorBidi"/>
          <w:color w:val="000000" w:themeColor="text1"/>
          <w:sz w:val="24"/>
          <w:szCs w:val="24"/>
          <w:lang w:bidi="ar-EG"/>
        </w:rPr>
        <w:t>Admin</w:t>
      </w:r>
    </w:p>
    <w:p w14:paraId="600FE35B" w14:textId="428345F1" w:rsidR="00A87A2C" w:rsidRPr="00A87A2C" w:rsidRDefault="00A87A2C" w:rsidP="00E02413">
      <w:pPr>
        <w:pStyle w:val="ListParagraph"/>
        <w:numPr>
          <w:ilvl w:val="1"/>
          <w:numId w:val="13"/>
        </w:numPr>
        <w:spacing w:after="160" w:line="256" w:lineRule="auto"/>
        <w:rPr>
          <w:rFonts w:eastAsiaTheme="majorBidi" w:cstheme="majorBidi"/>
          <w:color w:val="000000" w:themeColor="text1"/>
        </w:rPr>
      </w:pPr>
      <w:r>
        <w:rPr>
          <w:rFonts w:eastAsiaTheme="majorBidi" w:cstheme="majorBidi"/>
          <w:color w:val="000000" w:themeColor="text1"/>
          <w:lang w:bidi="ar-EG"/>
        </w:rPr>
        <w:t>Replay in an</w:t>
      </w:r>
      <w:r w:rsidRPr="00A87A2C">
        <w:rPr>
          <w:rFonts w:eastAsiaTheme="majorBidi" w:cstheme="majorBidi"/>
          <w:color w:val="000000" w:themeColor="text1"/>
          <w:lang w:bidi="ar-EG"/>
        </w:rPr>
        <w:t xml:space="preserve"> Effectively with Employees</w:t>
      </w:r>
    </w:p>
    <w:p w14:paraId="5C9204AE" w14:textId="6A63AA01" w:rsidR="00A87A2C" w:rsidRPr="00A87A2C" w:rsidRDefault="00A87A2C" w:rsidP="00E02413">
      <w:pPr>
        <w:pStyle w:val="ListParagraph"/>
        <w:numPr>
          <w:ilvl w:val="1"/>
          <w:numId w:val="13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  <w:lang w:bidi="ar-EG"/>
        </w:rPr>
        <w:t>See and solve employee’s complaints</w:t>
      </w:r>
      <w:r>
        <w:rPr>
          <w:rFonts w:eastAsiaTheme="majorBidi" w:cstheme="majorBidi"/>
          <w:color w:val="000000" w:themeColor="text1"/>
          <w:lang w:bidi="ar-EG"/>
        </w:rPr>
        <w:t xml:space="preserve"> in an easy manner</w:t>
      </w:r>
    </w:p>
    <w:p w14:paraId="68CA7341" w14:textId="77777777" w:rsidR="00A87A2C" w:rsidRPr="00A87A2C" w:rsidRDefault="00A87A2C" w:rsidP="00E02413">
      <w:pPr>
        <w:pStyle w:val="Heading1"/>
        <w:numPr>
          <w:ilvl w:val="0"/>
          <w:numId w:val="7"/>
        </w:numPr>
      </w:pPr>
      <w:bookmarkStart w:id="10" w:name="_Toc504785487"/>
      <w:bookmarkStart w:id="11" w:name="_Toc505630016"/>
      <w:r w:rsidRPr="00A87A2C">
        <w:t>User Requirements definitions</w:t>
      </w:r>
      <w:bookmarkEnd w:id="10"/>
      <w:bookmarkEnd w:id="11"/>
    </w:p>
    <w:p w14:paraId="39B481F8" w14:textId="77777777" w:rsidR="00A87A2C" w:rsidRPr="00A87A2C" w:rsidRDefault="00A87A2C" w:rsidP="00E02413">
      <w:pPr>
        <w:pStyle w:val="Heading2"/>
        <w:numPr>
          <w:ilvl w:val="1"/>
          <w:numId w:val="7"/>
        </w:numPr>
      </w:pPr>
      <w:bookmarkStart w:id="12" w:name="_Toc504785488"/>
      <w:bookmarkStart w:id="13" w:name="_Toc505630017"/>
      <w:r w:rsidRPr="00A87A2C">
        <w:t>System Functions</w:t>
      </w:r>
      <w:bookmarkEnd w:id="12"/>
      <w:bookmarkEnd w:id="13"/>
    </w:p>
    <w:p w14:paraId="5CEADC83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Add new Account (sign up)</w:t>
      </w:r>
    </w:p>
    <w:p w14:paraId="391A6A21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Authenticate (log in)</w:t>
      </w:r>
    </w:p>
    <w:p w14:paraId="456633FA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Create new complaint</w:t>
      </w:r>
    </w:p>
    <w:p w14:paraId="7CE4DC4D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Reply to complaint</w:t>
      </w:r>
    </w:p>
    <w:p w14:paraId="72E4780C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Sort complaint list alphabetically</w:t>
      </w:r>
    </w:p>
    <w:p w14:paraId="41DE4AC9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Sort complaint list due date</w:t>
      </w:r>
    </w:p>
    <w:p w14:paraId="07E7E68D" w14:textId="77777777" w:rsidR="00A87A2C" w:rsidRP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Sort complaint list due to priority</w:t>
      </w:r>
    </w:p>
    <w:p w14:paraId="6684676B" w14:textId="61FB7275" w:rsidR="00A87A2C" w:rsidRDefault="00A87A2C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See replied complaints</w:t>
      </w:r>
    </w:p>
    <w:p w14:paraId="0662EBD1" w14:textId="573B9CB9" w:rsidR="00281AB0" w:rsidRPr="00281AB0" w:rsidRDefault="00281AB0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>
        <w:t>Filter in progress complaint</w:t>
      </w:r>
    </w:p>
    <w:p w14:paraId="24F838FB" w14:textId="7A8673F5" w:rsidR="00281AB0" w:rsidRPr="00281AB0" w:rsidRDefault="00281AB0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inorHAnsi"/>
          <w:color w:val="000000" w:themeColor="text1"/>
        </w:rPr>
      </w:pPr>
      <w:bookmarkStart w:id="14" w:name="_Hlk505631842"/>
      <w:r w:rsidRPr="00281AB0">
        <w:rPr>
          <w:rFonts w:cstheme="minorHAnsi"/>
        </w:rPr>
        <w:t>Filter solved complaint</w:t>
      </w:r>
    </w:p>
    <w:p w14:paraId="131B8314" w14:textId="304C93A1" w:rsidR="00281AB0" w:rsidRPr="00281AB0" w:rsidRDefault="00281AB0" w:rsidP="00E02413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inorHAnsi"/>
          <w:color w:val="000000" w:themeColor="text1"/>
        </w:rPr>
      </w:pPr>
      <w:r w:rsidRPr="00281AB0">
        <w:rPr>
          <w:rFonts w:cstheme="minorHAnsi"/>
        </w:rPr>
        <w:t>Filter not read complaint</w:t>
      </w:r>
    </w:p>
    <w:bookmarkEnd w:id="14"/>
    <w:p w14:paraId="2F93F38C" w14:textId="11C06629" w:rsidR="00A87A2C" w:rsidRPr="002A6BB9" w:rsidRDefault="00A87A2C" w:rsidP="002A6BB9">
      <w:pPr>
        <w:pStyle w:val="ListParagraph"/>
        <w:numPr>
          <w:ilvl w:val="0"/>
          <w:numId w:val="9"/>
        </w:numPr>
        <w:spacing w:after="160" w:line="256" w:lineRule="auto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Log out</w:t>
      </w:r>
    </w:p>
    <w:p w14:paraId="59F30C0A" w14:textId="77777777" w:rsidR="00A87A2C" w:rsidRPr="00A87A2C" w:rsidRDefault="00A87A2C" w:rsidP="00E02413">
      <w:pPr>
        <w:pStyle w:val="Heading2"/>
        <w:numPr>
          <w:ilvl w:val="1"/>
          <w:numId w:val="7"/>
        </w:numPr>
      </w:pPr>
      <w:bookmarkStart w:id="15" w:name="_Toc504785489"/>
      <w:bookmarkStart w:id="16" w:name="_Toc505630018"/>
      <w:r w:rsidRPr="00A87A2C">
        <w:t>Constraints</w:t>
      </w:r>
      <w:bookmarkEnd w:id="15"/>
      <w:bookmarkEnd w:id="16"/>
    </w:p>
    <w:p w14:paraId="5C21AEBA" w14:textId="77777777" w:rsidR="00A87A2C" w:rsidRPr="00A87A2C" w:rsidRDefault="00A87A2C" w:rsidP="00E02413">
      <w:pPr>
        <w:pStyle w:val="ListParagraph"/>
        <w:numPr>
          <w:ilvl w:val="0"/>
          <w:numId w:val="17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  <w:sz w:val="24"/>
          <w:szCs w:val="24"/>
        </w:rPr>
      </w:pPr>
      <w:r w:rsidRPr="00A87A2C">
        <w:rPr>
          <w:color w:val="000000" w:themeColor="text1"/>
          <w:sz w:val="24"/>
          <w:szCs w:val="24"/>
        </w:rPr>
        <w:t>Governmental Policies</w:t>
      </w:r>
    </w:p>
    <w:p w14:paraId="13390045" w14:textId="77777777" w:rsidR="00A87A2C" w:rsidRPr="00A87A2C" w:rsidRDefault="00A87A2C" w:rsidP="00E02413">
      <w:pPr>
        <w:pStyle w:val="ListParagraph"/>
        <w:numPr>
          <w:ilvl w:val="1"/>
          <w:numId w:val="18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 xml:space="preserve">All data should be Private </w:t>
      </w:r>
    </w:p>
    <w:p w14:paraId="0CCC23B9" w14:textId="77777777" w:rsidR="00A87A2C" w:rsidRPr="00A87A2C" w:rsidRDefault="00A87A2C" w:rsidP="00E02413">
      <w:pPr>
        <w:pStyle w:val="ListParagraph"/>
        <w:numPr>
          <w:ilvl w:val="0"/>
          <w:numId w:val="16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  <w:sz w:val="24"/>
          <w:szCs w:val="24"/>
        </w:rPr>
      </w:pPr>
      <w:r w:rsidRPr="00A87A2C">
        <w:rPr>
          <w:color w:val="000000" w:themeColor="text1"/>
          <w:sz w:val="24"/>
          <w:szCs w:val="24"/>
        </w:rPr>
        <w:t>Cultural Constraints</w:t>
      </w:r>
    </w:p>
    <w:p w14:paraId="0E831CB8" w14:textId="77777777" w:rsidR="00A87A2C" w:rsidRPr="00A87A2C" w:rsidRDefault="00A87A2C" w:rsidP="00E02413">
      <w:pPr>
        <w:pStyle w:val="ListParagraph"/>
        <w:numPr>
          <w:ilvl w:val="1"/>
          <w:numId w:val="19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All Code must follow Team standards</w:t>
      </w:r>
    </w:p>
    <w:p w14:paraId="56F16E46" w14:textId="77777777" w:rsidR="00A87A2C" w:rsidRPr="00A87A2C" w:rsidRDefault="00A87A2C" w:rsidP="00E02413">
      <w:pPr>
        <w:pStyle w:val="ListParagraph"/>
        <w:numPr>
          <w:ilvl w:val="0"/>
          <w:numId w:val="15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Technologies Limitations</w:t>
      </w:r>
    </w:p>
    <w:p w14:paraId="07204C73" w14:textId="6342E4CE" w:rsidR="00A87A2C" w:rsidRPr="00A87A2C" w:rsidRDefault="00281AB0" w:rsidP="00E02413">
      <w:pPr>
        <w:pStyle w:val="ListParagraph"/>
        <w:numPr>
          <w:ilvl w:val="1"/>
          <w:numId w:val="20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color w:val="000000" w:themeColor="text1"/>
        </w:rPr>
        <w:t xml:space="preserve">Must use </w:t>
      </w:r>
      <w:proofErr w:type="spellStart"/>
      <w:r>
        <w:rPr>
          <w:color w:val="000000" w:themeColor="text1"/>
        </w:rPr>
        <w:t>django</w:t>
      </w:r>
      <w:proofErr w:type="spellEnd"/>
    </w:p>
    <w:p w14:paraId="7DC433DD" w14:textId="7EEB32F0" w:rsidR="00A87A2C" w:rsidRDefault="00A87A2C" w:rsidP="00A87A2C">
      <w:pPr>
        <w:rPr>
          <w:rFonts w:asciiTheme="majorBidi" w:hAnsiTheme="majorBidi"/>
          <w:color w:val="000000" w:themeColor="text1"/>
        </w:rPr>
      </w:pPr>
    </w:p>
    <w:p w14:paraId="200E29DC" w14:textId="0B07B355" w:rsidR="00B83ACD" w:rsidRDefault="00B83ACD" w:rsidP="00A87A2C">
      <w:pPr>
        <w:rPr>
          <w:rFonts w:asciiTheme="majorBidi" w:hAnsiTheme="majorBidi"/>
          <w:color w:val="000000" w:themeColor="text1"/>
        </w:rPr>
      </w:pPr>
    </w:p>
    <w:p w14:paraId="417776AE" w14:textId="0735E61D" w:rsidR="00B83ACD" w:rsidRDefault="00B83ACD" w:rsidP="00A87A2C">
      <w:pPr>
        <w:rPr>
          <w:rFonts w:asciiTheme="majorBidi" w:hAnsiTheme="majorBidi"/>
          <w:color w:val="000000" w:themeColor="text1"/>
        </w:rPr>
      </w:pPr>
    </w:p>
    <w:p w14:paraId="39C9AD6B" w14:textId="77777777" w:rsidR="00B83ACD" w:rsidRDefault="00B83ACD" w:rsidP="00A87A2C">
      <w:pPr>
        <w:rPr>
          <w:rFonts w:asciiTheme="majorBidi" w:hAnsiTheme="majorBidi"/>
          <w:color w:val="000000" w:themeColor="text1"/>
        </w:rPr>
      </w:pPr>
    </w:p>
    <w:p w14:paraId="43CED411" w14:textId="6BCA2421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44D8E4B3" w14:textId="450B3CF2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5B2DDC90" w14:textId="35DEF1CB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44EEDB6D" w14:textId="5ECE7F8F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33008191" w14:textId="78C1B250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39E29E59" w14:textId="786C53DC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6EDA1B27" w14:textId="186B678A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6B6FCC28" w14:textId="1B01C0DC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2D508181" w14:textId="55A228B9" w:rsidR="002A6BB9" w:rsidRDefault="002A6BB9" w:rsidP="00A87A2C">
      <w:pPr>
        <w:rPr>
          <w:rFonts w:asciiTheme="majorBidi" w:hAnsiTheme="majorBidi"/>
          <w:color w:val="000000" w:themeColor="text1"/>
        </w:rPr>
      </w:pPr>
    </w:p>
    <w:p w14:paraId="490126F6" w14:textId="77777777" w:rsidR="002A6BB9" w:rsidRPr="00A87A2C" w:rsidRDefault="002A6BB9" w:rsidP="00A87A2C">
      <w:pPr>
        <w:rPr>
          <w:rFonts w:asciiTheme="majorBidi" w:hAnsiTheme="majorBidi"/>
          <w:color w:val="000000" w:themeColor="text1"/>
        </w:rPr>
      </w:pPr>
    </w:p>
    <w:p w14:paraId="6B06A5B6" w14:textId="77777777" w:rsidR="00A87A2C" w:rsidRPr="0031704C" w:rsidRDefault="00A87A2C" w:rsidP="00E02413">
      <w:pPr>
        <w:pStyle w:val="Heading1"/>
        <w:numPr>
          <w:ilvl w:val="0"/>
          <w:numId w:val="7"/>
        </w:numPr>
      </w:pPr>
      <w:bookmarkStart w:id="17" w:name="_Toc504785490"/>
      <w:bookmarkStart w:id="18" w:name="_Toc505630019"/>
      <w:r w:rsidRPr="0031704C">
        <w:lastRenderedPageBreak/>
        <w:t>System Architecture</w:t>
      </w:r>
      <w:bookmarkEnd w:id="17"/>
      <w:bookmarkEnd w:id="18"/>
    </w:p>
    <w:p w14:paraId="79101DD7" w14:textId="00260FE1" w:rsidR="00A87A2C" w:rsidRPr="00A87A2C" w:rsidRDefault="00A87A2C" w:rsidP="00A87A2C">
      <w:pPr>
        <w:keepNext/>
        <w:jc w:val="center"/>
        <w:rPr>
          <w:color w:val="000000" w:themeColor="text1"/>
        </w:rPr>
      </w:pPr>
      <w:r w:rsidRPr="00A87A2C">
        <w:rPr>
          <w:noProof/>
          <w:color w:val="000000" w:themeColor="text1"/>
        </w:rPr>
        <w:drawing>
          <wp:inline distT="0" distB="0" distL="0" distR="0" wp14:anchorId="4CBF2EC8" wp14:editId="5CB0A7E6">
            <wp:extent cx="4562475" cy="2752725"/>
            <wp:effectExtent l="0" t="0" r="9525" b="9525"/>
            <wp:docPr id="1" name="Picture 1" descr="Image result for web applicatio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web application archite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C281" w14:textId="1B4EC25F" w:rsidR="00A87A2C" w:rsidRPr="00A87A2C" w:rsidRDefault="00A87A2C" w:rsidP="00A87A2C">
      <w:pPr>
        <w:pStyle w:val="Caption"/>
        <w:jc w:val="center"/>
        <w:rPr>
          <w:color w:val="000000" w:themeColor="text1"/>
        </w:rPr>
      </w:pPr>
      <w:bookmarkStart w:id="19" w:name="_Toc465553200"/>
      <w:r w:rsidRPr="00A87A2C">
        <w:rPr>
          <w:color w:val="000000" w:themeColor="text1"/>
        </w:rPr>
        <w:t xml:space="preserve">Figure </w:t>
      </w:r>
      <w:r w:rsidR="00B83ACD">
        <w:rPr>
          <w:color w:val="000000" w:themeColor="text1"/>
        </w:rPr>
        <w:t>2</w:t>
      </w:r>
      <w:r w:rsidRPr="00A87A2C">
        <w:rPr>
          <w:color w:val="000000" w:themeColor="text1"/>
        </w:rPr>
        <w:t xml:space="preserve"> System Architecture</w:t>
      </w:r>
      <w:bookmarkEnd w:id="19"/>
    </w:p>
    <w:p w14:paraId="4713C360" w14:textId="77777777" w:rsidR="00A87A2C" w:rsidRPr="0031704C" w:rsidRDefault="00A87A2C" w:rsidP="00201011">
      <w:pPr>
        <w:pStyle w:val="Heading1"/>
        <w:numPr>
          <w:ilvl w:val="0"/>
          <w:numId w:val="7"/>
        </w:numPr>
      </w:pPr>
      <w:bookmarkStart w:id="20" w:name="_Toc504785491"/>
      <w:bookmarkStart w:id="21" w:name="_Toc505630020"/>
      <w:r w:rsidRPr="0031704C">
        <w:t>System Functional requirements</w:t>
      </w:r>
      <w:bookmarkEnd w:id="20"/>
      <w:bookmarkEnd w:id="21"/>
    </w:p>
    <w:p w14:paraId="5C3B2519" w14:textId="77777777" w:rsidR="00A87A2C" w:rsidRPr="0031704C" w:rsidRDefault="00A87A2C" w:rsidP="00E02413">
      <w:pPr>
        <w:pStyle w:val="Heading2"/>
        <w:numPr>
          <w:ilvl w:val="1"/>
          <w:numId w:val="7"/>
        </w:numPr>
      </w:pPr>
      <w:bookmarkStart w:id="22" w:name="_Toc504785492"/>
      <w:bookmarkStart w:id="23" w:name="_Toc505630021"/>
      <w:r w:rsidRPr="0031704C">
        <w:t>Add new Account (sign up)</w:t>
      </w:r>
      <w:bookmarkEnd w:id="22"/>
      <w:bookmarkEnd w:id="23"/>
    </w:p>
    <w:p w14:paraId="640B0726" w14:textId="77777777" w:rsidR="00A87A2C" w:rsidRPr="008D3278" w:rsidRDefault="00A87A2C" w:rsidP="00183D1B">
      <w:pPr>
        <w:ind w:left="1170"/>
        <w:rPr>
          <w:color w:val="000000" w:themeColor="text1"/>
        </w:rPr>
      </w:pPr>
      <w:r w:rsidRPr="008D3278">
        <w:rPr>
          <w:color w:val="000000" w:themeColor="text1"/>
        </w:rPr>
        <w:t xml:space="preserve">The user can add a new account by adding the following information: </w:t>
      </w:r>
    </w:p>
    <w:p w14:paraId="4D921F0D" w14:textId="0DFDE3C8" w:rsidR="0031704C" w:rsidRPr="00B83ACD" w:rsidRDefault="00A87A2C" w:rsidP="00B83ACD">
      <w:pPr>
        <w:pStyle w:val="ListParagraph"/>
        <w:numPr>
          <w:ilvl w:val="0"/>
          <w:numId w:val="28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0031704C">
        <w:rPr>
          <w:color w:val="000000" w:themeColor="text1"/>
        </w:rPr>
        <w:t>User Name</w:t>
      </w:r>
    </w:p>
    <w:p w14:paraId="74A03062" w14:textId="77777777" w:rsidR="0031704C" w:rsidRPr="0031704C" w:rsidRDefault="00A87A2C" w:rsidP="00E02413">
      <w:pPr>
        <w:pStyle w:val="ListParagraph"/>
        <w:numPr>
          <w:ilvl w:val="0"/>
          <w:numId w:val="28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0031704C">
        <w:rPr>
          <w:color w:val="000000" w:themeColor="text1"/>
        </w:rPr>
        <w:t>Password</w:t>
      </w:r>
    </w:p>
    <w:p w14:paraId="107ED956" w14:textId="4D5A991D" w:rsidR="00201011" w:rsidRPr="00B83ACD" w:rsidRDefault="00A87A2C" w:rsidP="002A6BB9">
      <w:pPr>
        <w:pStyle w:val="ListParagraph"/>
        <w:numPr>
          <w:ilvl w:val="0"/>
          <w:numId w:val="28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 w:rsidRPr="0031704C">
        <w:rPr>
          <w:color w:val="000000" w:themeColor="text1"/>
        </w:rPr>
        <w:t>Confirm Password</w:t>
      </w:r>
    </w:p>
    <w:p w14:paraId="27B0C128" w14:textId="41EA1A7A" w:rsidR="00B83ACD" w:rsidRDefault="00B83ACD" w:rsidP="002A6BB9">
      <w:pPr>
        <w:pStyle w:val="ListParagraph"/>
        <w:numPr>
          <w:ilvl w:val="0"/>
          <w:numId w:val="28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/>
          <w:color w:val="000000" w:themeColor="text1"/>
        </w:rPr>
        <w:t>ID number</w:t>
      </w:r>
    </w:p>
    <w:p w14:paraId="4D06A41E" w14:textId="06259E59" w:rsidR="00B83ACD" w:rsidRPr="002A6BB9" w:rsidRDefault="00B83ACD" w:rsidP="002A6BB9">
      <w:pPr>
        <w:pStyle w:val="ListParagraph"/>
        <w:numPr>
          <w:ilvl w:val="0"/>
          <w:numId w:val="28"/>
        </w:numPr>
        <w:spacing w:after="160" w:line="256" w:lineRule="auto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/>
          <w:color w:val="000000" w:themeColor="text1"/>
        </w:rPr>
        <w:t>Code (Required for admin only)</w:t>
      </w:r>
    </w:p>
    <w:p w14:paraId="5692FA94" w14:textId="50432439" w:rsidR="00A87A2C" w:rsidRPr="0031704C" w:rsidRDefault="00A87A2C" w:rsidP="00E02413">
      <w:pPr>
        <w:pStyle w:val="Heading2"/>
        <w:numPr>
          <w:ilvl w:val="1"/>
          <w:numId w:val="7"/>
        </w:numPr>
      </w:pPr>
      <w:r w:rsidRPr="0031704C">
        <w:t xml:space="preserve"> </w:t>
      </w:r>
      <w:bookmarkStart w:id="24" w:name="_Toc504785493"/>
      <w:bookmarkStart w:id="25" w:name="_Toc505630022"/>
      <w:r w:rsidRPr="0031704C">
        <w:t>Authenticate (log in)</w:t>
      </w:r>
      <w:bookmarkEnd w:id="24"/>
      <w:bookmarkEnd w:id="25"/>
    </w:p>
    <w:p w14:paraId="5FA3D39C" w14:textId="77777777" w:rsidR="00A87A2C" w:rsidRPr="00A87A2C" w:rsidRDefault="00A87A2C" w:rsidP="008D3278">
      <w:pPr>
        <w:ind w:left="450" w:firstLine="720"/>
        <w:rPr>
          <w:color w:val="000000" w:themeColor="text1"/>
        </w:rPr>
      </w:pPr>
      <w:r w:rsidRPr="00A87A2C">
        <w:rPr>
          <w:color w:val="000000" w:themeColor="text1"/>
        </w:rPr>
        <w:t xml:space="preserve">The user can log in the website by adding the following information: </w:t>
      </w:r>
    </w:p>
    <w:p w14:paraId="2AF9EB54" w14:textId="3A492DD9" w:rsidR="00A87A2C" w:rsidRPr="00A87A2C" w:rsidRDefault="00B83ACD" w:rsidP="00E02413">
      <w:pPr>
        <w:pStyle w:val="ListParagraph"/>
        <w:numPr>
          <w:ilvl w:val="1"/>
          <w:numId w:val="29"/>
        </w:numPr>
        <w:spacing w:after="160" w:line="256" w:lineRule="auto"/>
        <w:ind w:left="2160" w:hanging="450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color w:val="000000" w:themeColor="text1"/>
        </w:rPr>
        <w:t>User name</w:t>
      </w:r>
    </w:p>
    <w:p w14:paraId="50C5BF52" w14:textId="77777777" w:rsidR="00A87A2C" w:rsidRPr="00A87A2C" w:rsidRDefault="00A87A2C" w:rsidP="00E02413">
      <w:pPr>
        <w:pStyle w:val="ListParagraph"/>
        <w:numPr>
          <w:ilvl w:val="1"/>
          <w:numId w:val="29"/>
        </w:numPr>
        <w:spacing w:after="160" w:line="256" w:lineRule="auto"/>
        <w:ind w:left="2160" w:hanging="450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Password</w:t>
      </w:r>
    </w:p>
    <w:p w14:paraId="4D498368" w14:textId="77777777" w:rsidR="00A87A2C" w:rsidRPr="008D3278" w:rsidRDefault="00A87A2C" w:rsidP="00E02413">
      <w:pPr>
        <w:pStyle w:val="ListParagraph"/>
        <w:numPr>
          <w:ilvl w:val="0"/>
          <w:numId w:val="30"/>
        </w:numPr>
        <w:rPr>
          <w:rFonts w:asciiTheme="minorEastAsia" w:eastAsiaTheme="minorEastAsia" w:hAnsiTheme="minorEastAsia" w:cstheme="minorEastAsia"/>
          <w:i/>
          <w:iCs/>
          <w:color w:val="000000" w:themeColor="text1"/>
        </w:rPr>
      </w:pPr>
      <w:r w:rsidRPr="008D3278">
        <w:rPr>
          <w:rFonts w:asciiTheme="minorEastAsia" w:eastAsiaTheme="minorEastAsia" w:hAnsiTheme="minorEastAsia" w:cstheme="minorEastAsia"/>
          <w:i/>
          <w:iCs/>
          <w:color w:val="000000" w:themeColor="text1"/>
        </w:rPr>
        <w:t>And then system should authenticate its account information</w:t>
      </w:r>
    </w:p>
    <w:p w14:paraId="184305B9" w14:textId="7F1A3359" w:rsidR="00A87A2C" w:rsidRPr="008D3278" w:rsidRDefault="00A87A2C" w:rsidP="00E02413">
      <w:pPr>
        <w:pStyle w:val="Heading2"/>
        <w:numPr>
          <w:ilvl w:val="1"/>
          <w:numId w:val="7"/>
        </w:numPr>
      </w:pPr>
      <w:bookmarkStart w:id="26" w:name="_Toc504785494"/>
      <w:bookmarkStart w:id="27" w:name="_Toc505630023"/>
      <w:r w:rsidRPr="008D3278">
        <w:t>Create new complaint</w:t>
      </w:r>
      <w:bookmarkEnd w:id="26"/>
      <w:bookmarkEnd w:id="27"/>
    </w:p>
    <w:p w14:paraId="5E3F54FC" w14:textId="77777777" w:rsidR="00A87A2C" w:rsidRPr="00A87A2C" w:rsidRDefault="00A87A2C" w:rsidP="008D3278">
      <w:pPr>
        <w:ind w:left="1170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A user can add new complaint by adding the following information:</w:t>
      </w:r>
    </w:p>
    <w:p w14:paraId="3EAC2C07" w14:textId="77777777" w:rsidR="00A87A2C" w:rsidRPr="00A87A2C" w:rsidRDefault="00A87A2C" w:rsidP="00E02413">
      <w:pPr>
        <w:pStyle w:val="ListParagraph"/>
        <w:numPr>
          <w:ilvl w:val="1"/>
          <w:numId w:val="31"/>
        </w:numPr>
        <w:spacing w:after="160" w:line="256" w:lineRule="auto"/>
        <w:ind w:left="2160" w:hanging="450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Title</w:t>
      </w:r>
    </w:p>
    <w:p w14:paraId="6E21D245" w14:textId="77777777" w:rsidR="00A87A2C" w:rsidRPr="00A87A2C" w:rsidRDefault="00A87A2C" w:rsidP="00E02413">
      <w:pPr>
        <w:pStyle w:val="ListParagraph"/>
        <w:numPr>
          <w:ilvl w:val="1"/>
          <w:numId w:val="31"/>
        </w:numPr>
        <w:spacing w:after="160" w:line="256" w:lineRule="auto"/>
        <w:ind w:left="2160" w:hanging="450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Description</w:t>
      </w:r>
    </w:p>
    <w:p w14:paraId="228C9715" w14:textId="77777777" w:rsidR="00A87A2C" w:rsidRPr="00A87A2C" w:rsidRDefault="00A87A2C" w:rsidP="00E02413">
      <w:pPr>
        <w:pStyle w:val="ListParagraph"/>
        <w:numPr>
          <w:ilvl w:val="1"/>
          <w:numId w:val="31"/>
        </w:numPr>
        <w:spacing w:after="160" w:line="256" w:lineRule="auto"/>
        <w:ind w:left="2160" w:hanging="450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Message</w:t>
      </w:r>
    </w:p>
    <w:p w14:paraId="068CB768" w14:textId="77777777" w:rsidR="00A87A2C" w:rsidRPr="00A87A2C" w:rsidRDefault="00A87A2C" w:rsidP="00E02413">
      <w:pPr>
        <w:pStyle w:val="ListParagraph"/>
        <w:numPr>
          <w:ilvl w:val="1"/>
          <w:numId w:val="31"/>
        </w:numPr>
        <w:spacing w:after="160" w:line="256" w:lineRule="auto"/>
        <w:ind w:left="2160" w:hanging="450"/>
        <w:rPr>
          <w:rFonts w:asciiTheme="minorEastAsia" w:eastAsiaTheme="minorEastAsia" w:hAnsiTheme="minorEastAsia" w:cstheme="minorEastAsia"/>
          <w:color w:val="000000" w:themeColor="text1"/>
        </w:rPr>
      </w:pPr>
      <w:r w:rsidRPr="00A87A2C">
        <w:rPr>
          <w:color w:val="000000" w:themeColor="text1"/>
        </w:rPr>
        <w:t>Priority (Integer from 1 to 10)</w:t>
      </w:r>
    </w:p>
    <w:p w14:paraId="4745C484" w14:textId="2E109030" w:rsidR="002A6BB9" w:rsidRPr="002A6BB9" w:rsidRDefault="00A87A2C" w:rsidP="002A6BB9">
      <w:pPr>
        <w:pStyle w:val="ListParagraph"/>
        <w:numPr>
          <w:ilvl w:val="0"/>
          <w:numId w:val="32"/>
        </w:numPr>
        <w:rPr>
          <w:rFonts w:asciiTheme="minorEastAsia" w:eastAsiaTheme="minorEastAsia" w:hAnsiTheme="minorEastAsia" w:cstheme="minorEastAsia"/>
          <w:i/>
          <w:iCs/>
          <w:color w:val="000000" w:themeColor="text1"/>
        </w:rPr>
      </w:pPr>
      <w:r w:rsidRPr="008D3278">
        <w:rPr>
          <w:rFonts w:asciiTheme="minorEastAsia" w:eastAsiaTheme="minorEastAsia" w:hAnsiTheme="minorEastAsia" w:cstheme="minorEastAsia"/>
          <w:i/>
          <w:iCs/>
          <w:color w:val="000000" w:themeColor="text1"/>
        </w:rPr>
        <w:t>And post it to the admin.</w:t>
      </w:r>
    </w:p>
    <w:p w14:paraId="2B00A10D" w14:textId="74D13565" w:rsidR="00A87A2C" w:rsidRPr="008D3278" w:rsidRDefault="00A87A2C" w:rsidP="00E02413">
      <w:pPr>
        <w:pStyle w:val="Heading2"/>
        <w:numPr>
          <w:ilvl w:val="1"/>
          <w:numId w:val="7"/>
        </w:numPr>
      </w:pPr>
      <w:bookmarkStart w:id="28" w:name="_Toc504785495"/>
      <w:bookmarkStart w:id="29" w:name="_Toc505630024"/>
      <w:r w:rsidRPr="008D3278">
        <w:t>Reply to complaint</w:t>
      </w:r>
      <w:bookmarkEnd w:id="28"/>
      <w:bookmarkEnd w:id="29"/>
    </w:p>
    <w:p w14:paraId="49BD76F7" w14:textId="77777777" w:rsidR="0045020B" w:rsidRDefault="00A87A2C" w:rsidP="002A6BB9">
      <w:pPr>
        <w:spacing w:line="360" w:lineRule="auto"/>
        <w:ind w:left="1170"/>
        <w:rPr>
          <w:rFonts w:eastAsiaTheme="majorBidi" w:cstheme="majorBidi"/>
          <w:color w:val="000000" w:themeColor="text1"/>
        </w:rPr>
      </w:pPr>
      <w:r w:rsidRPr="00A87A2C">
        <w:rPr>
          <w:rFonts w:eastAsiaTheme="majorBidi" w:cstheme="majorBidi"/>
          <w:color w:val="000000" w:themeColor="text1"/>
        </w:rPr>
        <w:t>The Admin can reply a Complaint then he doesn’t see this Complaint in his home page again</w:t>
      </w:r>
    </w:p>
    <w:p w14:paraId="78D005E2" w14:textId="260E06AC" w:rsidR="00A87A2C" w:rsidRDefault="0045020B" w:rsidP="0045020B">
      <w:pPr>
        <w:pStyle w:val="Heading2"/>
        <w:numPr>
          <w:ilvl w:val="1"/>
          <w:numId w:val="7"/>
        </w:numPr>
      </w:pPr>
      <w:bookmarkStart w:id="30" w:name="_Toc505630025"/>
      <w:r>
        <w:t>Filter in progress complaint</w:t>
      </w:r>
      <w:bookmarkEnd w:id="30"/>
    </w:p>
    <w:p w14:paraId="0322C03E" w14:textId="3EF6DC99" w:rsidR="0045020B" w:rsidRDefault="0045020B" w:rsidP="00281AB0">
      <w:pPr>
        <w:ind w:left="1170"/>
        <w:rPr>
          <w:color w:val="000000" w:themeColor="text1"/>
        </w:rPr>
      </w:pPr>
      <w:r>
        <w:rPr>
          <w:color w:val="000000" w:themeColor="text1"/>
        </w:rPr>
        <w:t>Both</w:t>
      </w:r>
      <w:r w:rsidRPr="00A87A2C">
        <w:rPr>
          <w:color w:val="000000" w:themeColor="text1"/>
        </w:rPr>
        <w:t xml:space="preserve"> user</w:t>
      </w:r>
      <w:r>
        <w:rPr>
          <w:color w:val="000000" w:themeColor="text1"/>
        </w:rPr>
        <w:t xml:space="preserve"> and admin</w:t>
      </w:r>
      <w:r w:rsidRPr="00A87A2C">
        <w:rPr>
          <w:color w:val="000000" w:themeColor="text1"/>
        </w:rPr>
        <w:t xml:space="preserve"> can see the </w:t>
      </w:r>
      <w:r>
        <w:rPr>
          <w:color w:val="000000" w:themeColor="text1"/>
        </w:rPr>
        <w:t xml:space="preserve">complaint whose state is in progress only in separate page </w:t>
      </w:r>
    </w:p>
    <w:p w14:paraId="1F79ADBB" w14:textId="77777777" w:rsidR="002A6BB9" w:rsidRPr="00281AB0" w:rsidRDefault="002A6BB9" w:rsidP="00281AB0">
      <w:pPr>
        <w:ind w:left="1170"/>
        <w:rPr>
          <w:color w:val="000000" w:themeColor="text1"/>
        </w:rPr>
      </w:pPr>
    </w:p>
    <w:p w14:paraId="209A5033" w14:textId="46DA79BB" w:rsidR="0045020B" w:rsidRDefault="00201011" w:rsidP="00201011">
      <w:pPr>
        <w:pStyle w:val="Heading2"/>
        <w:ind w:left="450"/>
      </w:pPr>
      <w:bookmarkStart w:id="31" w:name="_Toc505630026"/>
      <w:r>
        <w:t xml:space="preserve">6.6   </w:t>
      </w:r>
      <w:r w:rsidR="0045020B" w:rsidRPr="0045020B">
        <w:t>Filter solved complaint</w:t>
      </w:r>
      <w:bookmarkEnd w:id="31"/>
    </w:p>
    <w:p w14:paraId="6915CE4A" w14:textId="13B82727" w:rsidR="0045020B" w:rsidRPr="0045020B" w:rsidRDefault="0045020B" w:rsidP="0045020B">
      <w:pPr>
        <w:pStyle w:val="ListParagraph"/>
        <w:ind w:left="1170"/>
        <w:rPr>
          <w:rFonts w:cstheme="minorHAnsi"/>
        </w:rPr>
      </w:pPr>
      <w:r w:rsidRPr="0045020B">
        <w:rPr>
          <w:rFonts w:cstheme="minorHAnsi"/>
        </w:rPr>
        <w:t>Admin</w:t>
      </w:r>
      <w:r>
        <w:rPr>
          <w:rFonts w:cstheme="minorHAnsi"/>
        </w:rPr>
        <w:t xml:space="preserve"> </w:t>
      </w:r>
      <w:r w:rsidRPr="00A87A2C">
        <w:rPr>
          <w:color w:val="000000" w:themeColor="text1"/>
        </w:rPr>
        <w:t xml:space="preserve">can see the </w:t>
      </w:r>
      <w:r>
        <w:rPr>
          <w:color w:val="000000" w:themeColor="text1"/>
        </w:rPr>
        <w:t>complaint whose state is solved only separate page</w:t>
      </w:r>
    </w:p>
    <w:p w14:paraId="46C78F5C" w14:textId="3CD2F636" w:rsidR="0045020B" w:rsidRDefault="00201011" w:rsidP="00201011">
      <w:pPr>
        <w:pStyle w:val="Heading2"/>
        <w:ind w:left="450"/>
      </w:pPr>
      <w:bookmarkStart w:id="32" w:name="_Toc505630027"/>
      <w:r>
        <w:t xml:space="preserve">6.7   </w:t>
      </w:r>
      <w:r w:rsidR="0045020B" w:rsidRPr="0045020B">
        <w:t>Filter not read complaint</w:t>
      </w:r>
      <w:bookmarkEnd w:id="32"/>
    </w:p>
    <w:p w14:paraId="4528B2CC" w14:textId="7D890896" w:rsidR="00281AB0" w:rsidRDefault="00281AB0" w:rsidP="00281AB0">
      <w:pPr>
        <w:pStyle w:val="ListParagraph"/>
        <w:ind w:left="1170"/>
        <w:rPr>
          <w:color w:val="000000" w:themeColor="text1"/>
        </w:rPr>
      </w:pPr>
      <w:r w:rsidRPr="00A87A2C">
        <w:rPr>
          <w:color w:val="000000" w:themeColor="text1"/>
        </w:rPr>
        <w:t>User</w:t>
      </w:r>
      <w:r>
        <w:rPr>
          <w:color w:val="000000" w:themeColor="text1"/>
        </w:rPr>
        <w:t xml:space="preserve"> </w:t>
      </w:r>
      <w:r w:rsidRPr="00A87A2C">
        <w:rPr>
          <w:color w:val="000000" w:themeColor="text1"/>
        </w:rPr>
        <w:t xml:space="preserve">can see the </w:t>
      </w:r>
      <w:r>
        <w:rPr>
          <w:color w:val="000000" w:themeColor="text1"/>
        </w:rPr>
        <w:t>complaint whose admin replied in separate page</w:t>
      </w:r>
    </w:p>
    <w:p w14:paraId="7A86456E" w14:textId="77777777" w:rsidR="00201011" w:rsidRPr="00201011" w:rsidRDefault="00201011" w:rsidP="00201011">
      <w:pPr>
        <w:pStyle w:val="ListParagraph"/>
        <w:numPr>
          <w:ilvl w:val="1"/>
          <w:numId w:val="7"/>
        </w:numPr>
        <w:contextualSpacing w:val="0"/>
        <w:outlineLvl w:val="1"/>
        <w:rPr>
          <w:rFonts w:asciiTheme="majorBidi" w:hAnsiTheme="majorBidi" w:cstheme="majorBidi"/>
          <w:vanish/>
          <w:sz w:val="32"/>
          <w:szCs w:val="32"/>
        </w:rPr>
      </w:pPr>
      <w:bookmarkStart w:id="33" w:name="_Toc505627946"/>
      <w:bookmarkStart w:id="34" w:name="_Toc505628018"/>
      <w:bookmarkStart w:id="35" w:name="_Toc505628084"/>
      <w:bookmarkStart w:id="36" w:name="_Toc505629705"/>
      <w:bookmarkStart w:id="37" w:name="_Toc505629946"/>
      <w:bookmarkStart w:id="38" w:name="_Toc505630028"/>
      <w:bookmarkStart w:id="39" w:name="_Toc504785496"/>
      <w:bookmarkEnd w:id="33"/>
      <w:bookmarkEnd w:id="34"/>
      <w:bookmarkEnd w:id="35"/>
      <w:bookmarkEnd w:id="36"/>
      <w:bookmarkEnd w:id="37"/>
      <w:bookmarkEnd w:id="38"/>
    </w:p>
    <w:p w14:paraId="2340E502" w14:textId="77777777" w:rsidR="00201011" w:rsidRPr="00201011" w:rsidRDefault="00201011" w:rsidP="00201011">
      <w:pPr>
        <w:pStyle w:val="ListParagraph"/>
        <w:numPr>
          <w:ilvl w:val="1"/>
          <w:numId w:val="7"/>
        </w:numPr>
        <w:contextualSpacing w:val="0"/>
        <w:outlineLvl w:val="1"/>
        <w:rPr>
          <w:rFonts w:asciiTheme="majorBidi" w:hAnsiTheme="majorBidi" w:cstheme="majorBidi"/>
          <w:vanish/>
          <w:sz w:val="32"/>
          <w:szCs w:val="32"/>
        </w:rPr>
      </w:pPr>
      <w:bookmarkStart w:id="40" w:name="_Toc505627947"/>
      <w:bookmarkStart w:id="41" w:name="_Toc505628019"/>
      <w:bookmarkStart w:id="42" w:name="_Toc505628085"/>
      <w:bookmarkStart w:id="43" w:name="_Toc505629706"/>
      <w:bookmarkStart w:id="44" w:name="_Toc505629947"/>
      <w:bookmarkStart w:id="45" w:name="_Toc505630029"/>
      <w:bookmarkEnd w:id="40"/>
      <w:bookmarkEnd w:id="41"/>
      <w:bookmarkEnd w:id="42"/>
      <w:bookmarkEnd w:id="43"/>
      <w:bookmarkEnd w:id="44"/>
      <w:bookmarkEnd w:id="45"/>
    </w:p>
    <w:p w14:paraId="2B4EFA63" w14:textId="0C22847A" w:rsidR="00281AB0" w:rsidRPr="00281AB0" w:rsidRDefault="00A87A2C" w:rsidP="00201011">
      <w:pPr>
        <w:pStyle w:val="Heading2"/>
        <w:numPr>
          <w:ilvl w:val="1"/>
          <w:numId w:val="7"/>
        </w:numPr>
      </w:pPr>
      <w:bookmarkStart w:id="46" w:name="_Toc505630030"/>
      <w:r w:rsidRPr="008D3278">
        <w:t>Sort complaint list</w:t>
      </w:r>
      <w:bookmarkEnd w:id="39"/>
      <w:bookmarkEnd w:id="46"/>
    </w:p>
    <w:p w14:paraId="694FE566" w14:textId="1BB4BE0C" w:rsidR="0045020B" w:rsidRPr="0045020B" w:rsidRDefault="00A87A2C" w:rsidP="0045020B">
      <w:pPr>
        <w:spacing w:line="360" w:lineRule="auto"/>
        <w:ind w:left="1170" w:firstLine="360"/>
        <w:rPr>
          <w:color w:val="000000" w:themeColor="text1"/>
        </w:rPr>
      </w:pPr>
      <w:r w:rsidRPr="00A87A2C">
        <w:rPr>
          <w:color w:val="000000" w:themeColor="text1"/>
        </w:rPr>
        <w:t>The Admin can sort the complaint list in his homepage</w:t>
      </w:r>
    </w:p>
    <w:p w14:paraId="5B394D88" w14:textId="028BED8B" w:rsidR="008D3278" w:rsidRPr="008D3278" w:rsidRDefault="00A87A2C" w:rsidP="00E02413">
      <w:pPr>
        <w:pStyle w:val="ListParagraph"/>
        <w:numPr>
          <w:ilvl w:val="2"/>
          <w:numId w:val="7"/>
        </w:numPr>
        <w:spacing w:after="160" w:line="256" w:lineRule="auto"/>
        <w:ind w:hanging="491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8D3278">
        <w:rPr>
          <w:rFonts w:asciiTheme="majorBidi" w:hAnsiTheme="majorBidi" w:cstheme="majorBidi"/>
          <w:color w:val="000000" w:themeColor="text1"/>
          <w:sz w:val="32"/>
          <w:szCs w:val="32"/>
        </w:rPr>
        <w:t>Sort complaint list alphabetically</w:t>
      </w:r>
      <w:r w:rsidRPr="008D3278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</w:p>
    <w:p w14:paraId="56DC3061" w14:textId="560364A7" w:rsidR="00A87A2C" w:rsidRPr="00A87A2C" w:rsidRDefault="00A87A2C" w:rsidP="008D3278">
      <w:pPr>
        <w:pStyle w:val="ListParagraph"/>
        <w:spacing w:after="160" w:line="360" w:lineRule="auto"/>
        <w:ind w:left="1620"/>
        <w:rPr>
          <w:color w:val="000000" w:themeColor="text1"/>
        </w:rPr>
      </w:pPr>
      <w:r w:rsidRPr="00A87A2C">
        <w:rPr>
          <w:color w:val="000000" w:themeColor="text1"/>
        </w:rPr>
        <w:t>according to alphabetical of complaint title</w:t>
      </w:r>
    </w:p>
    <w:p w14:paraId="04245801" w14:textId="77777777" w:rsidR="008D3278" w:rsidRPr="008D3278" w:rsidRDefault="00A87A2C" w:rsidP="00E02413">
      <w:pPr>
        <w:pStyle w:val="ListParagraph"/>
        <w:numPr>
          <w:ilvl w:val="2"/>
          <w:numId w:val="7"/>
        </w:numPr>
        <w:spacing w:after="160" w:line="256" w:lineRule="auto"/>
        <w:ind w:hanging="491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8D3278">
        <w:rPr>
          <w:rFonts w:asciiTheme="majorBidi" w:hAnsiTheme="majorBidi" w:cstheme="majorBidi"/>
          <w:color w:val="000000" w:themeColor="text1"/>
          <w:sz w:val="32"/>
          <w:szCs w:val="32"/>
        </w:rPr>
        <w:t>Sort complaint list due date</w:t>
      </w:r>
    </w:p>
    <w:p w14:paraId="5838DCAB" w14:textId="67ED7F03" w:rsidR="00A87A2C" w:rsidRPr="00A87A2C" w:rsidRDefault="00A87A2C" w:rsidP="008D3278">
      <w:pPr>
        <w:pStyle w:val="ListParagraph"/>
        <w:spacing w:after="160" w:line="360" w:lineRule="auto"/>
        <w:ind w:left="1620"/>
        <w:rPr>
          <w:color w:val="000000" w:themeColor="text1"/>
        </w:rPr>
      </w:pPr>
      <w:r w:rsidRPr="00A87A2C">
        <w:rPr>
          <w:color w:val="000000" w:themeColor="text1"/>
        </w:rPr>
        <w:t>according to late complaints</w:t>
      </w:r>
    </w:p>
    <w:p w14:paraId="12D085E6" w14:textId="77777777" w:rsidR="008D3278" w:rsidRPr="008D3278" w:rsidRDefault="00A87A2C" w:rsidP="00E02413">
      <w:pPr>
        <w:pStyle w:val="ListParagraph"/>
        <w:numPr>
          <w:ilvl w:val="2"/>
          <w:numId w:val="7"/>
        </w:numPr>
        <w:spacing w:after="160" w:line="256" w:lineRule="auto"/>
        <w:ind w:hanging="491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8D3278">
        <w:rPr>
          <w:rFonts w:asciiTheme="majorBidi" w:hAnsiTheme="majorBidi" w:cstheme="majorBidi"/>
          <w:color w:val="000000" w:themeColor="text1"/>
          <w:sz w:val="32"/>
          <w:szCs w:val="32"/>
        </w:rPr>
        <w:t>Sort complaint list due to priority</w:t>
      </w:r>
    </w:p>
    <w:p w14:paraId="18766763" w14:textId="3E7A511A" w:rsidR="00A87A2C" w:rsidRPr="00A87A2C" w:rsidRDefault="00A87A2C" w:rsidP="008D3278">
      <w:pPr>
        <w:pStyle w:val="ListParagraph"/>
        <w:spacing w:after="160" w:line="256" w:lineRule="auto"/>
        <w:ind w:left="1620"/>
        <w:rPr>
          <w:color w:val="000000" w:themeColor="text1"/>
        </w:rPr>
      </w:pPr>
      <w:r w:rsidRPr="00A87A2C">
        <w:rPr>
          <w:color w:val="000000" w:themeColor="text1"/>
        </w:rPr>
        <w:t>according to priority of complaints</w:t>
      </w:r>
    </w:p>
    <w:p w14:paraId="1168FD96" w14:textId="77777777" w:rsidR="00A87A2C" w:rsidRPr="008D3278" w:rsidRDefault="00A87A2C" w:rsidP="00E02413">
      <w:pPr>
        <w:pStyle w:val="Heading2"/>
        <w:numPr>
          <w:ilvl w:val="1"/>
          <w:numId w:val="7"/>
        </w:numPr>
      </w:pPr>
      <w:bookmarkStart w:id="47" w:name="_Toc504785497"/>
      <w:bookmarkStart w:id="48" w:name="_Toc505630031"/>
      <w:r w:rsidRPr="008D3278">
        <w:t>See replied complaints</w:t>
      </w:r>
      <w:bookmarkEnd w:id="47"/>
      <w:bookmarkEnd w:id="48"/>
    </w:p>
    <w:p w14:paraId="03D514F3" w14:textId="77777777" w:rsidR="00A87A2C" w:rsidRPr="00A87A2C" w:rsidRDefault="00A87A2C" w:rsidP="008D3278">
      <w:pPr>
        <w:ind w:left="1170"/>
        <w:rPr>
          <w:color w:val="000000" w:themeColor="text1"/>
        </w:rPr>
      </w:pPr>
      <w:r w:rsidRPr="00A87A2C">
        <w:rPr>
          <w:color w:val="000000" w:themeColor="text1"/>
        </w:rPr>
        <w:t>A user can see the state of his complaint as replied or not and once its replied he can see the reply.</w:t>
      </w:r>
    </w:p>
    <w:p w14:paraId="20915D42" w14:textId="2661DD23" w:rsidR="00A87A2C" w:rsidRPr="00183D1B" w:rsidRDefault="00A87A2C" w:rsidP="00E02413">
      <w:pPr>
        <w:pStyle w:val="Heading2"/>
        <w:numPr>
          <w:ilvl w:val="1"/>
          <w:numId w:val="7"/>
        </w:numPr>
      </w:pPr>
      <w:bookmarkStart w:id="49" w:name="_Toc504785498"/>
      <w:bookmarkStart w:id="50" w:name="_Toc505630032"/>
      <w:r w:rsidRPr="00183D1B">
        <w:t>Log out</w:t>
      </w:r>
      <w:bookmarkEnd w:id="49"/>
      <w:bookmarkEnd w:id="50"/>
    </w:p>
    <w:p w14:paraId="03B3828C" w14:textId="77777777" w:rsidR="00A87A2C" w:rsidRPr="00A87A2C" w:rsidRDefault="00A87A2C" w:rsidP="00183D1B">
      <w:pPr>
        <w:ind w:left="1080"/>
        <w:rPr>
          <w:color w:val="000000" w:themeColor="text1"/>
        </w:rPr>
      </w:pPr>
      <w:r w:rsidRPr="00A87A2C">
        <w:rPr>
          <w:color w:val="000000" w:themeColor="text1"/>
        </w:rPr>
        <w:t xml:space="preserve">A user can log out his </w:t>
      </w:r>
      <w:proofErr w:type="gramStart"/>
      <w:r w:rsidRPr="00A87A2C">
        <w:rPr>
          <w:color w:val="000000" w:themeColor="text1"/>
        </w:rPr>
        <w:t>account</w:t>
      </w:r>
      <w:proofErr w:type="gramEnd"/>
      <w:r w:rsidRPr="00A87A2C">
        <w:rPr>
          <w:color w:val="000000" w:themeColor="text1"/>
        </w:rPr>
        <w:t xml:space="preserve"> so system need to re-authenticate him in next time he tried to enter the website.</w:t>
      </w:r>
    </w:p>
    <w:p w14:paraId="57B0C7FF" w14:textId="6DDD9C61" w:rsidR="00406B1D" w:rsidRDefault="00406B1D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69C536DD" w14:textId="54C7CA5F" w:rsidR="00201011" w:rsidRDefault="00201011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0FAB7821" w14:textId="3788D423" w:rsidR="00201011" w:rsidRDefault="00201011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173F0421" w14:textId="7F9FC3A9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2F222F2B" w14:textId="0805A541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5BA17618" w14:textId="3B167051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66DFB5BB" w14:textId="5B08D562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7CEF0556" w14:textId="7D7E891F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7A5F5C4D" w14:textId="6AD182CB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02939DDC" w14:textId="3E4F5D7D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05C25E41" w14:textId="5FE6974A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2C46D05E" w14:textId="00B5C83F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58CFCB2A" w14:textId="7CF6AB94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1E214567" w14:textId="02D770CB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1E0ECCE7" w14:textId="5A269655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15622AF9" w14:textId="1A2D8D63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6095CBBB" w14:textId="77777777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76EACB20" w14:textId="188C036D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4E6C313B" w14:textId="628F743E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346B50FB" w14:textId="77777777" w:rsidR="002A6BB9" w:rsidRDefault="002A6BB9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4F982787" w14:textId="33269D63" w:rsidR="008C0136" w:rsidRDefault="0055528F" w:rsidP="00E02413">
      <w:pPr>
        <w:pStyle w:val="Heading1"/>
        <w:numPr>
          <w:ilvl w:val="0"/>
          <w:numId w:val="7"/>
        </w:numPr>
      </w:pPr>
      <w:r>
        <w:t xml:space="preserve"> </w:t>
      </w:r>
      <w:bookmarkStart w:id="51" w:name="_Toc505630033"/>
      <w:r w:rsidR="008C0136">
        <w:t>Interface requirements</w:t>
      </w:r>
      <w:bookmarkEnd w:id="51"/>
    </w:p>
    <w:p w14:paraId="1D1BC5A2" w14:textId="0293B0DE" w:rsidR="0055528F" w:rsidRPr="0097494D" w:rsidRDefault="007A5041" w:rsidP="0097494D">
      <w:pPr>
        <w:pStyle w:val="Heading2"/>
      </w:pPr>
      <w:bookmarkStart w:id="52" w:name="_Toc505630034"/>
      <w:r w:rsidRPr="0097494D">
        <w:t>7</w:t>
      </w:r>
      <w:r w:rsidR="0055528F" w:rsidRPr="0097494D">
        <w:t>.1 website wire frames</w:t>
      </w:r>
      <w:bookmarkEnd w:id="52"/>
    </w:p>
    <w:p w14:paraId="4374B7F9" w14:textId="1E2E2626" w:rsidR="0055528F" w:rsidRPr="0055528F" w:rsidRDefault="0055528F" w:rsidP="0055528F">
      <w:r>
        <w:rPr>
          <w:noProof/>
        </w:rPr>
        <w:drawing>
          <wp:inline distT="0" distB="0" distL="0" distR="0" wp14:anchorId="6B7A30E1" wp14:editId="02ED0137">
            <wp:extent cx="5943600" cy="698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laints-(6)-0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DB54" w14:textId="4265EEAD" w:rsidR="008C0136" w:rsidRDefault="008C0136" w:rsidP="00A87A2C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4321D526" w14:textId="4642DC5C" w:rsidR="0055528F" w:rsidRDefault="0055528F" w:rsidP="0055528F">
      <w:pPr>
        <w:pStyle w:val="Caption"/>
        <w:jc w:val="center"/>
      </w:pPr>
      <w:bookmarkStart w:id="53" w:name="_Toc465553202"/>
      <w:r>
        <w:t xml:space="preserve">Figure </w:t>
      </w:r>
      <w:r w:rsidR="000E2598">
        <w:t>2</w:t>
      </w:r>
      <w:r>
        <w:t>: sign up Page</w:t>
      </w:r>
      <w:bookmarkEnd w:id="53"/>
    </w:p>
    <w:p w14:paraId="5B8240CE" w14:textId="20742800" w:rsidR="0055528F" w:rsidRDefault="0055528F" w:rsidP="00A87A2C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lastRenderedPageBreak/>
        <w:drawing>
          <wp:inline distT="0" distB="0" distL="0" distR="0" wp14:anchorId="232F5BFF" wp14:editId="02BB5EF3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laints-(6)-0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668" w14:textId="25C072EF" w:rsidR="0055528F" w:rsidRDefault="0055528F" w:rsidP="0055528F">
      <w:pPr>
        <w:pStyle w:val="Caption"/>
        <w:jc w:val="center"/>
      </w:pPr>
      <w:r>
        <w:t xml:space="preserve">Figure </w:t>
      </w:r>
      <w:r w:rsidR="000E2598">
        <w:t>3</w:t>
      </w:r>
      <w:r>
        <w:t>: sign in Page</w:t>
      </w:r>
    </w:p>
    <w:p w14:paraId="47A1CFC6" w14:textId="2DBFB514" w:rsidR="0055528F" w:rsidRDefault="0055528F" w:rsidP="0055528F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2E927CBC" w14:textId="17DCE027" w:rsidR="0055528F" w:rsidRDefault="0055528F" w:rsidP="0055528F">
      <w:pPr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ar-EG" w:bidi="ar-EG"/>
        </w:rPr>
        <w:lastRenderedPageBreak/>
        <w:drawing>
          <wp:inline distT="0" distB="0" distL="0" distR="0" wp14:anchorId="3C17E88A" wp14:editId="57DDD740">
            <wp:extent cx="5943600" cy="707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laints-(6)-00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9F5" w14:textId="2FECACE0" w:rsidR="0055528F" w:rsidRDefault="0055528F" w:rsidP="0055528F">
      <w:pPr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2226E6B5" w14:textId="5B386172" w:rsidR="0055528F" w:rsidRDefault="0055528F" w:rsidP="0055528F">
      <w:pPr>
        <w:pStyle w:val="Caption"/>
        <w:jc w:val="center"/>
      </w:pPr>
      <w:r>
        <w:t xml:space="preserve">Figure </w:t>
      </w:r>
      <w:r w:rsidR="000E2598">
        <w:t>4</w:t>
      </w:r>
      <w:r>
        <w:t>: user</w:t>
      </w:r>
      <w:r w:rsidR="00BE3145">
        <w:t xml:space="preserve"> </w:t>
      </w:r>
      <w:proofErr w:type="gramStart"/>
      <w:r>
        <w:t>Home  Page</w:t>
      </w:r>
      <w:proofErr w:type="gramEnd"/>
    </w:p>
    <w:p w14:paraId="32C6DB7D" w14:textId="7439BFEC" w:rsidR="0055528F" w:rsidRDefault="0055528F" w:rsidP="0055528F"/>
    <w:p w14:paraId="6684A6B6" w14:textId="78478D97" w:rsidR="0055528F" w:rsidRDefault="0055528F" w:rsidP="0055528F"/>
    <w:p w14:paraId="6C0FDC74" w14:textId="1BF72B6C" w:rsidR="0055528F" w:rsidRDefault="0055528F" w:rsidP="0055528F"/>
    <w:p w14:paraId="744985D4" w14:textId="51729361" w:rsidR="0055528F" w:rsidRPr="0055528F" w:rsidRDefault="0055528F" w:rsidP="0055528F">
      <w:r>
        <w:rPr>
          <w:noProof/>
        </w:rPr>
        <w:lastRenderedPageBreak/>
        <w:drawing>
          <wp:inline distT="0" distB="0" distL="0" distR="0" wp14:anchorId="338CD804" wp14:editId="36BF835C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laints-(6)-0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FDF" w14:textId="72694F22" w:rsidR="0055528F" w:rsidRDefault="0055528F" w:rsidP="0055528F">
      <w:pPr>
        <w:pStyle w:val="Caption"/>
        <w:jc w:val="center"/>
      </w:pPr>
      <w:r>
        <w:t xml:space="preserve">Figure </w:t>
      </w:r>
      <w:r w:rsidR="000E2598">
        <w:t>5</w:t>
      </w:r>
      <w:r>
        <w:t xml:space="preserve">: post </w:t>
      </w:r>
      <w:proofErr w:type="gramStart"/>
      <w:r>
        <w:t>complaint  Page</w:t>
      </w:r>
      <w:proofErr w:type="gramEnd"/>
    </w:p>
    <w:p w14:paraId="1A8C83A4" w14:textId="5890265C" w:rsidR="0055528F" w:rsidRDefault="0055528F" w:rsidP="0055528F"/>
    <w:p w14:paraId="2D1C81E5" w14:textId="26787769" w:rsidR="0055528F" w:rsidRPr="0055528F" w:rsidRDefault="0055528F" w:rsidP="0055528F">
      <w:pPr>
        <w:rPr>
          <w:rtl/>
          <w:lang w:bidi="ar-IQ"/>
        </w:rPr>
      </w:pPr>
      <w:r>
        <w:rPr>
          <w:rFonts w:hint="cs"/>
          <w:noProof/>
          <w:rtl/>
          <w:lang w:val="ar-IQ" w:bidi="ar-IQ"/>
        </w:rPr>
        <w:lastRenderedPageBreak/>
        <w:drawing>
          <wp:inline distT="0" distB="0" distL="0" distR="0" wp14:anchorId="7689CDFC" wp14:editId="5DC6291E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laints-(6)-00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2AAB" w14:textId="4CCD26DE" w:rsidR="0055528F" w:rsidRDefault="0055528F" w:rsidP="0055528F">
      <w:pPr>
        <w:pStyle w:val="Caption"/>
        <w:jc w:val="center"/>
      </w:pPr>
      <w:r>
        <w:t>Figure</w:t>
      </w:r>
      <w:r>
        <w:rPr>
          <w:lang w:bidi="ar-IQ"/>
        </w:rPr>
        <w:t xml:space="preserve"> </w:t>
      </w:r>
      <w:r w:rsidR="000E2598">
        <w:rPr>
          <w:lang w:bidi="ar-IQ"/>
        </w:rPr>
        <w:t>6</w:t>
      </w:r>
      <w:r>
        <w:t>: admin</w:t>
      </w:r>
      <w:r w:rsidR="00BE3145">
        <w:t xml:space="preserve"> </w:t>
      </w:r>
      <w:proofErr w:type="gramStart"/>
      <w:r>
        <w:t>Home  Page</w:t>
      </w:r>
      <w:proofErr w:type="gramEnd"/>
    </w:p>
    <w:p w14:paraId="3E1B08A9" w14:textId="0A30E3B7" w:rsidR="00BE3145" w:rsidRDefault="00BE3145" w:rsidP="00BE3145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109C9ED4" w14:textId="281CEDFC" w:rsidR="002A6BB9" w:rsidRDefault="002A6BB9" w:rsidP="00BE3145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78E2A12E" w14:textId="77777777" w:rsidR="002A6BB9" w:rsidRDefault="002A6BB9" w:rsidP="00BE3145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5DCC0CB6" w14:textId="51304BE1" w:rsidR="00024E43" w:rsidRDefault="00BE3145" w:rsidP="00E02413">
      <w:pPr>
        <w:pStyle w:val="Heading1"/>
        <w:numPr>
          <w:ilvl w:val="0"/>
          <w:numId w:val="7"/>
        </w:numPr>
      </w:pPr>
      <w:bookmarkStart w:id="54" w:name="_Toc505630035"/>
      <w:r w:rsidRPr="00B8702C">
        <w:lastRenderedPageBreak/>
        <w:t>System Features</w:t>
      </w:r>
      <w:r w:rsidR="00024E43">
        <w:t>:</w:t>
      </w:r>
      <w:bookmarkEnd w:id="54"/>
    </w:p>
    <w:p w14:paraId="44DBCF3B" w14:textId="303B6C72" w:rsidR="00024E43" w:rsidRPr="00024E43" w:rsidRDefault="00024E43" w:rsidP="00E02413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024E43">
        <w:rPr>
          <w:rFonts w:asciiTheme="majorBidi" w:hAnsiTheme="majorBidi" w:cstheme="majorBidi"/>
          <w:sz w:val="32"/>
          <w:szCs w:val="32"/>
        </w:rPr>
        <w:t>use case diagram</w:t>
      </w:r>
    </w:p>
    <w:p w14:paraId="087C3F0E" w14:textId="709EA25A" w:rsidR="00BE3145" w:rsidRPr="00BE3145" w:rsidRDefault="00024E43" w:rsidP="00024E43">
      <w:pPr>
        <w:jc w:val="center"/>
      </w:pPr>
      <w:r>
        <w:rPr>
          <w:noProof/>
        </w:rPr>
        <w:drawing>
          <wp:inline distT="0" distB="0" distL="0" distR="0" wp14:anchorId="110A58EA" wp14:editId="6C33C0C8">
            <wp:extent cx="5934075" cy="805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93" cy="80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949" w14:textId="6DAB74F3" w:rsidR="00A76B71" w:rsidRDefault="00BE3145" w:rsidP="00A76B71">
      <w:pPr>
        <w:pStyle w:val="Caption"/>
        <w:jc w:val="center"/>
      </w:pPr>
      <w:r>
        <w:t>Figure</w:t>
      </w:r>
      <w:r w:rsidR="00B8702C">
        <w:t xml:space="preserve"> 7</w:t>
      </w:r>
      <w:r>
        <w:t>: Use case diagram</w:t>
      </w:r>
    </w:p>
    <w:p w14:paraId="65B29166" w14:textId="54215C4B" w:rsidR="002A6BB9" w:rsidRDefault="002A6BB9" w:rsidP="002A6BB9"/>
    <w:p w14:paraId="1EDE80C4" w14:textId="13A13FCE" w:rsidR="002A6BB9" w:rsidRDefault="002A6BB9" w:rsidP="002A6BB9"/>
    <w:p w14:paraId="2C198EF0" w14:textId="6585286E" w:rsidR="002A6BB9" w:rsidRDefault="002A6BB9" w:rsidP="002A6BB9"/>
    <w:p w14:paraId="406CEE82" w14:textId="77777777" w:rsidR="002A6BB9" w:rsidRPr="002A6BB9" w:rsidRDefault="002A6BB9" w:rsidP="002A6BB9"/>
    <w:p w14:paraId="67122E29" w14:textId="42B6D364" w:rsidR="00E61DA9" w:rsidRPr="0018234D" w:rsidRDefault="0018234D" w:rsidP="00E02413">
      <w:pPr>
        <w:pStyle w:val="ListParagraph"/>
        <w:numPr>
          <w:ilvl w:val="1"/>
          <w:numId w:val="7"/>
        </w:numPr>
        <w:rPr>
          <w:rFonts w:asciiTheme="majorBidi" w:hAnsiTheme="majorBidi" w:cstheme="majorBidi"/>
          <w:sz w:val="32"/>
          <w:szCs w:val="32"/>
        </w:rPr>
      </w:pPr>
      <w:r w:rsidRPr="0018234D">
        <w:rPr>
          <w:rFonts w:asciiTheme="majorBidi" w:hAnsiTheme="majorBidi" w:cstheme="majorBidi"/>
          <w:sz w:val="32"/>
          <w:szCs w:val="32"/>
        </w:rPr>
        <w:t>Sequence</w:t>
      </w:r>
      <w:r w:rsidR="00024E43" w:rsidRPr="0018234D">
        <w:rPr>
          <w:rFonts w:asciiTheme="majorBidi" w:hAnsiTheme="majorBidi" w:cstheme="majorBidi"/>
          <w:sz w:val="32"/>
          <w:szCs w:val="32"/>
        </w:rPr>
        <w:t xml:space="preserve"> diagram</w:t>
      </w:r>
    </w:p>
    <w:p w14:paraId="503564A3" w14:textId="77777777" w:rsidR="00E61DA9" w:rsidRDefault="00E61DA9" w:rsidP="00B8702C"/>
    <w:p w14:paraId="5DC8C01B" w14:textId="5B625476" w:rsidR="00B8702C" w:rsidRDefault="00B8702C" w:rsidP="00B8702C">
      <w:r>
        <w:rPr>
          <w:noProof/>
        </w:rPr>
        <w:drawing>
          <wp:inline distT="0" distB="0" distL="0" distR="0" wp14:anchorId="6AFE869B" wp14:editId="7BE27172">
            <wp:extent cx="5939790" cy="476948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18EB" w14:textId="1F9EAB47" w:rsidR="00E61DA9" w:rsidRDefault="00E61DA9" w:rsidP="00B8702C"/>
    <w:p w14:paraId="251D7A18" w14:textId="5651D83E" w:rsidR="00E61DA9" w:rsidRDefault="00E61DA9" w:rsidP="00B8702C"/>
    <w:p w14:paraId="58FCF1A4" w14:textId="104EDC20" w:rsidR="00E61DA9" w:rsidRDefault="00E61DA9" w:rsidP="00E61DA9">
      <w:pPr>
        <w:pStyle w:val="Caption"/>
        <w:jc w:val="center"/>
      </w:pPr>
      <w:r>
        <w:t>Figure 8: Sequence diagram for a User</w:t>
      </w:r>
    </w:p>
    <w:p w14:paraId="3C5F6721" w14:textId="48830DBC" w:rsidR="00E61DA9" w:rsidRDefault="00E61DA9" w:rsidP="00E61DA9"/>
    <w:p w14:paraId="66B2AEE0" w14:textId="74859288" w:rsidR="00E61DA9" w:rsidRDefault="00E61DA9" w:rsidP="00E61DA9"/>
    <w:p w14:paraId="43536BC2" w14:textId="498BA739" w:rsidR="00E61DA9" w:rsidRDefault="00E61DA9" w:rsidP="00E61DA9"/>
    <w:p w14:paraId="0D9B0FD9" w14:textId="77777777" w:rsidR="00E61DA9" w:rsidRDefault="00E61DA9" w:rsidP="00E61DA9"/>
    <w:p w14:paraId="4860EAF4" w14:textId="2B94CC7B" w:rsidR="00E61DA9" w:rsidRDefault="00E61DA9" w:rsidP="00E61DA9"/>
    <w:p w14:paraId="067543DC" w14:textId="13FE24A1" w:rsidR="00E61DA9" w:rsidRDefault="00E61DA9" w:rsidP="00E61DA9"/>
    <w:p w14:paraId="4CC7A946" w14:textId="79D0075F" w:rsidR="00E61DA9" w:rsidRDefault="00E61DA9" w:rsidP="00E61DA9">
      <w:pPr>
        <w:rPr>
          <w:noProof/>
        </w:rPr>
      </w:pPr>
    </w:p>
    <w:p w14:paraId="3CB7B4AF" w14:textId="7BC3356C" w:rsidR="00E61DA9" w:rsidRDefault="00E61DA9" w:rsidP="00E61DA9">
      <w:pPr>
        <w:rPr>
          <w:noProof/>
        </w:rPr>
      </w:pPr>
    </w:p>
    <w:p w14:paraId="0AE568CC" w14:textId="77777777" w:rsidR="00E61DA9" w:rsidRDefault="00E61DA9" w:rsidP="00E61DA9">
      <w:pPr>
        <w:rPr>
          <w:noProof/>
        </w:rPr>
      </w:pPr>
    </w:p>
    <w:p w14:paraId="17CFF95A" w14:textId="6DD984C7" w:rsidR="00E61DA9" w:rsidRPr="00E61DA9" w:rsidRDefault="00E61DA9" w:rsidP="00E61DA9">
      <w:r>
        <w:rPr>
          <w:noProof/>
        </w:rPr>
        <w:lastRenderedPageBreak/>
        <w:drawing>
          <wp:inline distT="0" distB="0" distL="0" distR="0" wp14:anchorId="5395027B" wp14:editId="41C8DE9F">
            <wp:extent cx="5939790" cy="521589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A222" w14:textId="2A8D20F0" w:rsidR="00E61DA9" w:rsidRDefault="00E61DA9" w:rsidP="00B8702C"/>
    <w:p w14:paraId="033560C5" w14:textId="380E217F" w:rsidR="00E61DA9" w:rsidRDefault="00E61DA9" w:rsidP="00B8702C"/>
    <w:p w14:paraId="22B610FC" w14:textId="77777777" w:rsidR="00E61DA9" w:rsidRDefault="00E61DA9" w:rsidP="00B8702C"/>
    <w:p w14:paraId="77012851" w14:textId="6EC2782A" w:rsidR="001942E0" w:rsidRPr="001942E0" w:rsidRDefault="00E61DA9" w:rsidP="001942E0">
      <w:pPr>
        <w:pStyle w:val="Caption"/>
        <w:jc w:val="center"/>
      </w:pPr>
      <w:r>
        <w:t xml:space="preserve">Figure </w:t>
      </w:r>
      <w:proofErr w:type="gramStart"/>
      <w:r>
        <w:t>9 :</w:t>
      </w:r>
      <w:proofErr w:type="gramEnd"/>
      <w:r>
        <w:t xml:space="preserve"> Sequence diagram for an Admin</w:t>
      </w:r>
    </w:p>
    <w:p w14:paraId="5193CF32" w14:textId="5E80B614" w:rsidR="00BE3145" w:rsidRPr="0018234D" w:rsidRDefault="00BE3145" w:rsidP="00E02413">
      <w:pPr>
        <w:pStyle w:val="Heading1"/>
        <w:numPr>
          <w:ilvl w:val="0"/>
          <w:numId w:val="7"/>
        </w:numPr>
      </w:pPr>
      <w:bookmarkStart w:id="55" w:name="_Toc505630036"/>
      <w:r w:rsidRPr="0018234D">
        <w:t>Non-functional requirements</w:t>
      </w:r>
      <w:bookmarkEnd w:id="55"/>
    </w:p>
    <w:p w14:paraId="10C209D1" w14:textId="099D4171" w:rsidR="00AB6515" w:rsidRDefault="00AB6515" w:rsidP="00E02413">
      <w:pPr>
        <w:pStyle w:val="Heading2"/>
        <w:numPr>
          <w:ilvl w:val="1"/>
          <w:numId w:val="7"/>
        </w:numPr>
      </w:pPr>
      <w:bookmarkStart w:id="56" w:name="_Toc505630037"/>
      <w:r w:rsidRPr="008D6B09">
        <w:t>Availability</w:t>
      </w:r>
      <w:r w:rsidRPr="00AB6515">
        <w:t>:</w:t>
      </w:r>
      <w:bookmarkEnd w:id="56"/>
      <w:r w:rsidRPr="00AB6515">
        <w:t xml:space="preserve"> </w:t>
      </w:r>
    </w:p>
    <w:p w14:paraId="7C104928" w14:textId="77777777" w:rsidR="00024E43" w:rsidRPr="00B9513D" w:rsidRDefault="00024E43" w:rsidP="0018234D">
      <w:pPr>
        <w:ind w:left="450" w:firstLine="270"/>
      </w:pPr>
      <w:r w:rsidRPr="00B9513D">
        <w:t>The system should be available</w:t>
      </w:r>
      <w:r>
        <w:t xml:space="preserve"> 24/7</w:t>
      </w:r>
      <w:r w:rsidRPr="00B9513D">
        <w:t>.</w:t>
      </w:r>
    </w:p>
    <w:p w14:paraId="273D762E" w14:textId="4DE805A7" w:rsidR="00024E43" w:rsidRPr="00024E43" w:rsidRDefault="00024E43" w:rsidP="00024E43">
      <w:pPr>
        <w:pStyle w:val="ListParagraph"/>
        <w:ind w:left="1170"/>
      </w:pPr>
    </w:p>
    <w:p w14:paraId="784EE89E" w14:textId="6F21C351" w:rsidR="00024E43" w:rsidRDefault="00F7032A" w:rsidP="00E02413">
      <w:pPr>
        <w:pStyle w:val="Heading2"/>
        <w:numPr>
          <w:ilvl w:val="1"/>
          <w:numId w:val="7"/>
        </w:numPr>
      </w:pPr>
      <w:bookmarkStart w:id="57" w:name="_Toc505630038"/>
      <w:r w:rsidRPr="008D6B09">
        <w:t>Security</w:t>
      </w:r>
      <w:r w:rsidRPr="00F7032A">
        <w:rPr>
          <w:rStyle w:val="Heading2Char"/>
          <w:color w:val="000000" w:themeColor="text1"/>
        </w:rPr>
        <w:t>:</w:t>
      </w:r>
      <w:bookmarkEnd w:id="57"/>
      <w:r w:rsidRPr="00F7032A">
        <w:rPr>
          <w:rStyle w:val="Heading2Char"/>
          <w:color w:val="000000" w:themeColor="text1"/>
        </w:rPr>
        <w:t xml:space="preserve"> </w:t>
      </w:r>
    </w:p>
    <w:p w14:paraId="5201CF96" w14:textId="1A24293E" w:rsidR="00AB6515" w:rsidRPr="00024E43" w:rsidRDefault="00B9513D" w:rsidP="0018234D">
      <w:pPr>
        <w:ind w:left="450" w:firstLine="720"/>
      </w:pPr>
      <w:r w:rsidRPr="00B9513D">
        <w:t>Authenticated users only can post complaint</w:t>
      </w:r>
    </w:p>
    <w:p w14:paraId="3B284C53" w14:textId="06CC4D99" w:rsidR="00B9513D" w:rsidRDefault="00B9513D" w:rsidP="0018234D">
      <w:pPr>
        <w:ind w:left="450" w:firstLine="720"/>
      </w:pPr>
      <w:r w:rsidRPr="00B9513D">
        <w:t>Authenticated users</w:t>
      </w:r>
      <w:r>
        <w:t xml:space="preserve"> can see their own complaint only</w:t>
      </w:r>
    </w:p>
    <w:p w14:paraId="320285AC" w14:textId="75635045" w:rsidR="0018234D" w:rsidRDefault="00B9513D" w:rsidP="0018234D">
      <w:r>
        <w:tab/>
      </w:r>
      <w:r w:rsidR="00024E43">
        <w:t xml:space="preserve">         </w:t>
      </w:r>
      <w:r>
        <w:t>Admin can change the state of any complaint</w:t>
      </w:r>
      <w:bookmarkStart w:id="58" w:name="_Hlk505366505"/>
    </w:p>
    <w:p w14:paraId="7E0B5EE0" w14:textId="235F75C5" w:rsidR="0018234D" w:rsidRDefault="0018234D" w:rsidP="0018234D"/>
    <w:p w14:paraId="2035D5EB" w14:textId="771CF1AA" w:rsidR="001942E0" w:rsidRDefault="001942E0" w:rsidP="0018234D"/>
    <w:p w14:paraId="2C70064A" w14:textId="25413479" w:rsidR="001942E0" w:rsidRDefault="001942E0" w:rsidP="0018234D"/>
    <w:p w14:paraId="5186CEDD" w14:textId="2C160C37" w:rsidR="001942E0" w:rsidRDefault="001942E0" w:rsidP="0018234D"/>
    <w:p w14:paraId="64DF553F" w14:textId="77777777" w:rsidR="001942E0" w:rsidRDefault="001942E0" w:rsidP="0018234D"/>
    <w:p w14:paraId="4AA74BDD" w14:textId="0F019FAE" w:rsidR="00F7032A" w:rsidRPr="003903B4" w:rsidRDefault="00F7032A" w:rsidP="00E02413">
      <w:pPr>
        <w:pStyle w:val="Heading1"/>
        <w:numPr>
          <w:ilvl w:val="0"/>
          <w:numId w:val="35"/>
        </w:numPr>
        <w:rPr>
          <w:rFonts w:cstheme="minorBidi"/>
        </w:rPr>
      </w:pPr>
      <w:bookmarkStart w:id="59" w:name="_Toc505630039"/>
      <w:r w:rsidRPr="003903B4">
        <w:lastRenderedPageBreak/>
        <w:t>System Model and Diagrams</w:t>
      </w:r>
      <w:bookmarkEnd w:id="59"/>
    </w:p>
    <w:p w14:paraId="01204F1A" w14:textId="0E6F7B1D" w:rsidR="00CA491B" w:rsidRPr="00CA491B" w:rsidRDefault="002A6BB9" w:rsidP="00CA491B">
      <w:r>
        <w:rPr>
          <w:noProof/>
        </w:rPr>
        <w:drawing>
          <wp:anchor distT="0" distB="0" distL="114300" distR="114300" simplePos="0" relativeHeight="251659264" behindDoc="0" locked="0" layoutInCell="1" allowOverlap="1" wp14:anchorId="18BA13A4" wp14:editId="3794B23E">
            <wp:simplePos x="0" y="0"/>
            <wp:positionH relativeFrom="column">
              <wp:posOffset>295275</wp:posOffset>
            </wp:positionH>
            <wp:positionV relativeFrom="paragraph">
              <wp:posOffset>172085</wp:posOffset>
            </wp:positionV>
            <wp:extent cx="5457825" cy="5157470"/>
            <wp:effectExtent l="0" t="0" r="9525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31E2B8" w14:textId="743ACA4A" w:rsidR="00313D04" w:rsidRPr="00313D04" w:rsidRDefault="00313D04" w:rsidP="002A6BB9">
      <w:pPr>
        <w:ind w:left="720"/>
      </w:pPr>
    </w:p>
    <w:bookmarkEnd w:id="58"/>
    <w:p w14:paraId="3DB849CF" w14:textId="1724D9BE" w:rsidR="002A6BB9" w:rsidRDefault="00B8702C" w:rsidP="001942E0">
      <w:pPr>
        <w:pStyle w:val="Caption"/>
        <w:jc w:val="center"/>
      </w:pPr>
      <w:r>
        <w:t>Figure</w:t>
      </w:r>
      <w:r>
        <w:rPr>
          <w:lang w:bidi="ar-IQ"/>
        </w:rPr>
        <w:t xml:space="preserve"> 10</w:t>
      </w:r>
      <w:r>
        <w:t>: Class diagram</w:t>
      </w:r>
    </w:p>
    <w:p w14:paraId="1170A5D2" w14:textId="77777777" w:rsidR="003903B4" w:rsidRPr="003903B4" w:rsidRDefault="003903B4" w:rsidP="00E02413">
      <w:pPr>
        <w:pStyle w:val="ListParagraph"/>
        <w:numPr>
          <w:ilvl w:val="0"/>
          <w:numId w:val="7"/>
        </w:numPr>
        <w:rPr>
          <w:rFonts w:cstheme="minorHAnsi"/>
          <w:vanish/>
          <w:sz w:val="40"/>
          <w:szCs w:val="40"/>
        </w:rPr>
      </w:pPr>
    </w:p>
    <w:p w14:paraId="21063A48" w14:textId="10D333A3" w:rsidR="00CA491B" w:rsidRPr="00184104" w:rsidRDefault="00CA491B" w:rsidP="00C0659B">
      <w:pPr>
        <w:pStyle w:val="Heading1"/>
      </w:pPr>
      <w:bookmarkStart w:id="60" w:name="_Toc505630040"/>
      <w:r w:rsidRPr="00184104">
        <w:t>System evolution:</w:t>
      </w:r>
      <w:bookmarkEnd w:id="60"/>
    </w:p>
    <w:p w14:paraId="60E3E029" w14:textId="66283293" w:rsidR="00CA491B" w:rsidRPr="00B8702C" w:rsidRDefault="00CA491B" w:rsidP="00E0241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B8702C">
        <w:rPr>
          <w:sz w:val="28"/>
          <w:szCs w:val="28"/>
        </w:rPr>
        <w:t xml:space="preserve">System should be available for different types of </w:t>
      </w:r>
      <w:proofErr w:type="gramStart"/>
      <w:r w:rsidRPr="00B8702C">
        <w:rPr>
          <w:sz w:val="28"/>
          <w:szCs w:val="28"/>
        </w:rPr>
        <w:t>devices .</w:t>
      </w:r>
      <w:proofErr w:type="gramEnd"/>
    </w:p>
    <w:p w14:paraId="3622BB59" w14:textId="48A0915F" w:rsidR="00CA491B" w:rsidRPr="00B8702C" w:rsidRDefault="00CA491B" w:rsidP="00E0241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B8702C">
        <w:rPr>
          <w:sz w:val="28"/>
          <w:szCs w:val="28"/>
        </w:rPr>
        <w:t>System should be linked with citizen identity number database</w:t>
      </w:r>
    </w:p>
    <w:p w14:paraId="52F5B903" w14:textId="7FC1B05D" w:rsidR="00CA491B" w:rsidRPr="00B8702C" w:rsidRDefault="00CA491B" w:rsidP="00E0241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B8702C">
        <w:rPr>
          <w:sz w:val="28"/>
          <w:szCs w:val="28"/>
        </w:rPr>
        <w:t>System should be available with different languages</w:t>
      </w:r>
    </w:p>
    <w:p w14:paraId="4497D01A" w14:textId="06C83E88" w:rsidR="00CA491B" w:rsidRPr="00B8702C" w:rsidRDefault="00CA491B" w:rsidP="00E0241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B8702C">
        <w:rPr>
          <w:sz w:val="28"/>
          <w:szCs w:val="28"/>
        </w:rPr>
        <w:t>UI improvements</w:t>
      </w:r>
    </w:p>
    <w:p w14:paraId="4B1389DF" w14:textId="10AF4BE6" w:rsidR="00CA491B" w:rsidRDefault="00CA491B" w:rsidP="00CA491B"/>
    <w:p w14:paraId="2FFF6529" w14:textId="523F05E6" w:rsidR="001942E0" w:rsidRDefault="001942E0" w:rsidP="00CA491B"/>
    <w:p w14:paraId="56D23427" w14:textId="2176B960" w:rsidR="001942E0" w:rsidRDefault="001942E0" w:rsidP="00CA491B"/>
    <w:p w14:paraId="62B26892" w14:textId="4B4849FB" w:rsidR="001942E0" w:rsidRDefault="001942E0" w:rsidP="00CA491B"/>
    <w:p w14:paraId="2F4AEF23" w14:textId="5D9403D5" w:rsidR="001942E0" w:rsidRDefault="001942E0" w:rsidP="00CA491B"/>
    <w:p w14:paraId="1263DA0C" w14:textId="345376D3" w:rsidR="001942E0" w:rsidRDefault="001942E0" w:rsidP="00CA491B"/>
    <w:p w14:paraId="0102499C" w14:textId="77777777" w:rsidR="001942E0" w:rsidRDefault="001942E0" w:rsidP="00CA491B"/>
    <w:p w14:paraId="153EFF73" w14:textId="0FC0EAFA" w:rsidR="00CA491B" w:rsidRDefault="00CA491B" w:rsidP="00C0659B">
      <w:pPr>
        <w:pStyle w:val="Heading1"/>
      </w:pPr>
      <w:bookmarkStart w:id="61" w:name="_Toc505619414"/>
      <w:bookmarkStart w:id="62" w:name="_Toc505630041"/>
      <w:bookmarkEnd w:id="61"/>
      <w:r w:rsidRPr="00184104">
        <w:lastRenderedPageBreak/>
        <w:t>Time plan</w:t>
      </w:r>
      <w:bookmarkEnd w:id="62"/>
      <w:r w:rsidRPr="00184104">
        <w:t xml:space="preserve"> </w:t>
      </w:r>
    </w:p>
    <w:p w14:paraId="080223DB" w14:textId="191C5F50" w:rsidR="00C0659B" w:rsidRPr="00C0659B" w:rsidRDefault="00C0659B" w:rsidP="00C0659B">
      <w:pPr>
        <w:pStyle w:val="Heading2"/>
      </w:pPr>
      <w:bookmarkStart w:id="63" w:name="_Toc505630042"/>
      <w:r>
        <w:t xml:space="preserve">12.1 </w:t>
      </w:r>
      <w:r w:rsidRPr="00C0659B">
        <w:t>Gantt chart</w:t>
      </w:r>
      <w:bookmarkEnd w:id="63"/>
    </w:p>
    <w:p w14:paraId="0567BCE9" w14:textId="77777777" w:rsidR="00C0659B" w:rsidRPr="00C0659B" w:rsidRDefault="00C0659B" w:rsidP="00E0241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vanish/>
          <w:sz w:val="32"/>
          <w:szCs w:val="32"/>
        </w:rPr>
      </w:pPr>
    </w:p>
    <w:p w14:paraId="256F54AB" w14:textId="77777777" w:rsidR="00C0659B" w:rsidRPr="00C0659B" w:rsidRDefault="00C0659B" w:rsidP="00E0241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vanish/>
          <w:sz w:val="32"/>
          <w:szCs w:val="32"/>
        </w:rPr>
      </w:pPr>
    </w:p>
    <w:p w14:paraId="465C90E1" w14:textId="5DDFE7D3" w:rsidR="00CA491B" w:rsidRPr="00C0659B" w:rsidRDefault="00CA491B" w:rsidP="00C0659B">
      <w:pPr>
        <w:pStyle w:val="ListParagraph"/>
        <w:ind w:left="0"/>
      </w:pPr>
    </w:p>
    <w:p w14:paraId="265CAAD7" w14:textId="2AD58934" w:rsidR="00CA491B" w:rsidRDefault="00CA491B" w:rsidP="00CA491B">
      <w:pPr>
        <w:pStyle w:val="ListParagraph"/>
        <w:ind w:left="1170"/>
      </w:pPr>
      <w:r>
        <w:rPr>
          <w:noProof/>
        </w:rPr>
        <w:drawing>
          <wp:inline distT="0" distB="0" distL="0" distR="0" wp14:anchorId="2173E132" wp14:editId="06594C6C">
            <wp:extent cx="4184015" cy="18364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4709" w14:textId="5C0B9D19" w:rsidR="00BE3145" w:rsidRDefault="00BE3145" w:rsidP="00CA491B">
      <w:pPr>
        <w:pStyle w:val="ListParagraph"/>
        <w:rPr>
          <w:rFonts w:asciiTheme="majorBidi" w:hAnsiTheme="majorBidi" w:cstheme="majorBidi"/>
          <w:sz w:val="32"/>
          <w:szCs w:val="32"/>
          <w:lang w:bidi="ar-EG"/>
        </w:rPr>
      </w:pPr>
    </w:p>
    <w:p w14:paraId="6416F251" w14:textId="6A706994" w:rsidR="00CA491B" w:rsidRPr="00C0659B" w:rsidRDefault="00873811" w:rsidP="00C0659B">
      <w:pPr>
        <w:pStyle w:val="Caption"/>
        <w:jc w:val="center"/>
      </w:pPr>
      <w:r>
        <w:rPr>
          <w:rFonts w:asciiTheme="majorBidi" w:hAnsiTheme="majorBidi" w:cstheme="majorBidi"/>
          <w:noProof/>
          <w:sz w:val="30"/>
          <w:szCs w:val="30"/>
          <w:lang w:bidi="ar-EG"/>
        </w:rPr>
        <w:drawing>
          <wp:anchor distT="0" distB="0" distL="114300" distR="114300" simplePos="0" relativeHeight="251660288" behindDoc="0" locked="0" layoutInCell="1" allowOverlap="1" wp14:anchorId="1D958122" wp14:editId="1C3295E6">
            <wp:simplePos x="0" y="0"/>
            <wp:positionH relativeFrom="column">
              <wp:posOffset>-171450</wp:posOffset>
            </wp:positionH>
            <wp:positionV relativeFrom="paragraph">
              <wp:posOffset>294005</wp:posOffset>
            </wp:positionV>
            <wp:extent cx="6217285" cy="38481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91B" w:rsidRPr="00CA491B">
        <w:rPr>
          <w:rFonts w:asciiTheme="majorBidi" w:hAnsiTheme="majorBidi" w:cstheme="majorBidi"/>
          <w:sz w:val="24"/>
          <w:szCs w:val="24"/>
          <w:lang w:bidi="ar-EG"/>
        </w:rPr>
        <w:tab/>
      </w:r>
      <w:r w:rsidR="00B8702C">
        <w:t>Figure</w:t>
      </w:r>
      <w:r w:rsidR="00B8702C">
        <w:rPr>
          <w:lang w:bidi="ar-IQ"/>
        </w:rPr>
        <w:t xml:space="preserve"> 11</w:t>
      </w:r>
      <w:r w:rsidR="00B8702C">
        <w:t>: Gantt chart table</w:t>
      </w:r>
    </w:p>
    <w:p w14:paraId="4C7B413B" w14:textId="4F2C1D64" w:rsidR="00CA491B" w:rsidRDefault="00CA491B" w:rsidP="00CA491B">
      <w:pPr>
        <w:pStyle w:val="ListParagraph"/>
        <w:rPr>
          <w:rFonts w:asciiTheme="majorBidi" w:hAnsiTheme="majorBidi" w:cstheme="majorBidi"/>
          <w:sz w:val="30"/>
          <w:szCs w:val="30"/>
          <w:lang w:bidi="ar-EG"/>
        </w:rPr>
      </w:pPr>
    </w:p>
    <w:p w14:paraId="11DB0BFA" w14:textId="2C518F7B" w:rsidR="00576CA9" w:rsidRDefault="00B8702C" w:rsidP="00C0659B">
      <w:pPr>
        <w:pStyle w:val="Caption"/>
        <w:jc w:val="center"/>
      </w:pPr>
      <w:r>
        <w:t>Figure</w:t>
      </w:r>
      <w:r>
        <w:rPr>
          <w:lang w:bidi="ar-IQ"/>
        </w:rPr>
        <w:t xml:space="preserve"> 12</w:t>
      </w:r>
      <w:r>
        <w:t>: Gantt chart</w:t>
      </w:r>
    </w:p>
    <w:p w14:paraId="4FFA2006" w14:textId="42062CB2" w:rsidR="002A6BB9" w:rsidRDefault="002A6BB9" w:rsidP="002A6BB9"/>
    <w:p w14:paraId="01ED6FED" w14:textId="77777777" w:rsidR="002A6BB9" w:rsidRPr="002A6BB9" w:rsidRDefault="002A6BB9" w:rsidP="002A6BB9"/>
    <w:p w14:paraId="3E66436F" w14:textId="0770100E" w:rsidR="00576CA9" w:rsidRPr="00184104" w:rsidRDefault="00576CA9" w:rsidP="00E02413">
      <w:pPr>
        <w:pStyle w:val="Heading1"/>
        <w:numPr>
          <w:ilvl w:val="0"/>
          <w:numId w:val="7"/>
        </w:numPr>
        <w:rPr>
          <w:lang w:bidi="ar-EG"/>
        </w:rPr>
      </w:pPr>
      <w:bookmarkStart w:id="64" w:name="_Toc505630043"/>
      <w:r w:rsidRPr="00184104">
        <w:rPr>
          <w:lang w:bidi="ar-EG"/>
        </w:rPr>
        <w:t>Reference</w:t>
      </w:r>
      <w:bookmarkEnd w:id="64"/>
      <w:r w:rsidRPr="00184104">
        <w:rPr>
          <w:lang w:bidi="ar-EG"/>
        </w:rPr>
        <w:t xml:space="preserve"> </w:t>
      </w:r>
    </w:p>
    <w:p w14:paraId="71575001" w14:textId="162A098B" w:rsidR="00576CA9" w:rsidRPr="00B8702C" w:rsidRDefault="00576CA9" w:rsidP="00E02413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B8702C">
        <w:rPr>
          <w:rFonts w:asciiTheme="majorBidi" w:hAnsiTheme="majorBidi" w:cstheme="majorBidi"/>
          <w:sz w:val="28"/>
          <w:szCs w:val="28"/>
          <w:lang w:bidi="ar-EG"/>
        </w:rPr>
        <w:t>Stack Over Flow website</w:t>
      </w:r>
    </w:p>
    <w:p w14:paraId="15ED1E3B" w14:textId="2381CC10" w:rsidR="00576CA9" w:rsidRPr="00B8702C" w:rsidRDefault="00B8702C" w:rsidP="00E02413">
      <w:pPr>
        <w:pStyle w:val="ListParagraph"/>
        <w:numPr>
          <w:ilvl w:val="0"/>
          <w:numId w:val="33"/>
        </w:numPr>
        <w:rPr>
          <w:rStyle w:val="Strong"/>
          <w:rFonts w:asciiTheme="majorBidi" w:hAnsiTheme="majorBidi" w:cstheme="majorBidi"/>
          <w:b w:val="0"/>
          <w:bCs w:val="0"/>
          <w:sz w:val="28"/>
          <w:szCs w:val="28"/>
          <w:lang w:bidi="ar-EG"/>
        </w:rPr>
      </w:pPr>
      <w:r w:rsidRPr="00B8702C">
        <w:rPr>
          <w:rFonts w:asciiTheme="majorBidi" w:hAnsiTheme="majorBidi" w:cstheme="majorBidi"/>
          <w:sz w:val="28"/>
          <w:szCs w:val="28"/>
          <w:lang w:bidi="ar-EG"/>
        </w:rPr>
        <w:t xml:space="preserve">Guide by: </w:t>
      </w:r>
      <w:proofErr w:type="spellStart"/>
      <w:r w:rsidRPr="00B8702C">
        <w:rPr>
          <w:rStyle w:val="Strong"/>
          <w:rFonts w:asciiTheme="majorBidi" w:hAnsiTheme="majorBidi" w:cstheme="majorBidi"/>
          <w:b w:val="0"/>
          <w:bCs w:val="0"/>
          <w:color w:val="222222"/>
          <w:sz w:val="28"/>
          <w:szCs w:val="28"/>
          <w:shd w:val="clear" w:color="auto" w:fill="FFFFFF"/>
        </w:rPr>
        <w:t>Vitor</w:t>
      </w:r>
      <w:proofErr w:type="spellEnd"/>
      <w:r w:rsidRPr="00B8702C">
        <w:rPr>
          <w:rStyle w:val="Strong"/>
          <w:rFonts w:asciiTheme="majorBidi" w:hAnsiTheme="majorBidi" w:cstheme="majorBidi"/>
          <w:b w:val="0"/>
          <w:bCs w:val="0"/>
          <w:color w:val="222222"/>
          <w:sz w:val="28"/>
          <w:szCs w:val="28"/>
          <w:shd w:val="clear" w:color="auto" w:fill="FFFFFF"/>
        </w:rPr>
        <w:t xml:space="preserve"> Freitas</w:t>
      </w:r>
    </w:p>
    <w:p w14:paraId="59972E77" w14:textId="6FD9725C" w:rsidR="00B8702C" w:rsidRPr="00780949" w:rsidRDefault="00B8702C" w:rsidP="00780949">
      <w:pPr>
        <w:pStyle w:val="ListParagraph"/>
        <w:ind w:left="1440" w:firstLine="720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B8702C">
        <w:rPr>
          <w:rFonts w:asciiTheme="majorBidi" w:hAnsiTheme="majorBidi" w:cstheme="majorBidi"/>
          <w:sz w:val="28"/>
          <w:szCs w:val="28"/>
          <w:lang w:bidi="ar-EG"/>
        </w:rPr>
        <w:t xml:space="preserve">At </w:t>
      </w:r>
      <w:hyperlink r:id="rId29" w:history="1">
        <w:r w:rsidRPr="00B8702C">
          <w:rPr>
            <w:rStyle w:val="Hyperlink"/>
            <w:rFonts w:asciiTheme="majorBidi" w:hAnsiTheme="majorBidi" w:cstheme="majorBidi"/>
            <w:sz w:val="28"/>
            <w:szCs w:val="28"/>
            <w:lang w:bidi="ar-EG"/>
          </w:rPr>
          <w:t>https://simpleisbetterthancomplex.com/</w:t>
        </w:r>
      </w:hyperlink>
      <w:bookmarkStart w:id="65" w:name="_GoBack"/>
      <w:bookmarkEnd w:id="65"/>
    </w:p>
    <w:sectPr w:rsidR="00B8702C" w:rsidRPr="00780949" w:rsidSect="002A6BB9">
      <w:headerReference w:type="default" r:id="rId30"/>
      <w:footerReference w:type="default" r:id="rId31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FAF1F" w14:textId="77777777" w:rsidR="003254A9" w:rsidRDefault="003254A9" w:rsidP="00BE1126">
      <w:r>
        <w:separator/>
      </w:r>
    </w:p>
    <w:p w14:paraId="7FEE11A6" w14:textId="77777777" w:rsidR="003254A9" w:rsidRDefault="003254A9"/>
  </w:endnote>
  <w:endnote w:type="continuationSeparator" w:id="0">
    <w:p w14:paraId="78DD79F1" w14:textId="77777777" w:rsidR="003254A9" w:rsidRDefault="003254A9" w:rsidP="00BE1126">
      <w:r>
        <w:continuationSeparator/>
      </w:r>
    </w:p>
    <w:p w14:paraId="639C04F7" w14:textId="77777777" w:rsidR="003254A9" w:rsidRDefault="003254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840BD" w14:textId="6E8888DD" w:rsidR="002A6BB9" w:rsidRDefault="002A6BB9">
    <w:pPr>
      <w:pStyle w:val="Footer"/>
    </w:pPr>
    <w:r w:rsidRPr="00795511">
      <w:rPr>
        <w:b/>
        <w:bCs/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699088" wp14:editId="38DA870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A1E5BED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795511">
      <w:rPr>
        <w:b/>
        <w:bCs/>
        <w:noProof/>
        <w:color w:val="5B9BD5" w:themeColor="accent1"/>
      </w:rPr>
      <w:t xml:space="preserve"> </w:t>
    </w:r>
    <w:r w:rsidRPr="00795511">
      <w:rPr>
        <w:rFonts w:asciiTheme="majorHAnsi" w:eastAsiaTheme="majorEastAsia" w:hAnsiTheme="majorHAnsi" w:cstheme="majorBidi"/>
        <w:b/>
        <w:bCs/>
        <w:noProof/>
        <w:sz w:val="20"/>
        <w:szCs w:val="20"/>
      </w:rPr>
      <w:t xml:space="preserve">pg. </w:t>
    </w:r>
    <w:r w:rsidRPr="00795511">
      <w:rPr>
        <w:rFonts w:eastAsiaTheme="minorEastAsia"/>
        <w:b/>
        <w:bCs/>
        <w:noProof/>
        <w:sz w:val="20"/>
        <w:szCs w:val="20"/>
      </w:rPr>
      <w:fldChar w:fldCharType="begin"/>
    </w:r>
    <w:r w:rsidRPr="00795511">
      <w:rPr>
        <w:b/>
        <w:bCs/>
        <w:noProof/>
        <w:sz w:val="20"/>
        <w:szCs w:val="20"/>
      </w:rPr>
      <w:instrText xml:space="preserve"> PAGE    \* MERGEFORMAT </w:instrText>
    </w:r>
    <w:r w:rsidRPr="00795511">
      <w:rPr>
        <w:rFonts w:eastAsiaTheme="minorEastAsia"/>
        <w:b/>
        <w:bCs/>
        <w:noProof/>
        <w:sz w:val="20"/>
        <w:szCs w:val="20"/>
      </w:rPr>
      <w:fldChar w:fldCharType="separate"/>
    </w:r>
    <w:r w:rsidR="00780949" w:rsidRPr="00780949">
      <w:rPr>
        <w:rFonts w:asciiTheme="majorHAnsi" w:eastAsiaTheme="majorEastAsia" w:hAnsiTheme="majorHAnsi" w:cstheme="majorBidi"/>
        <w:b/>
        <w:bCs/>
        <w:noProof/>
        <w:sz w:val="20"/>
        <w:szCs w:val="20"/>
      </w:rPr>
      <w:t>18</w:t>
    </w:r>
    <w:r w:rsidRPr="00795511">
      <w:rPr>
        <w:rFonts w:asciiTheme="majorHAnsi" w:eastAsiaTheme="majorEastAsia" w:hAnsiTheme="majorHAnsi" w:cstheme="majorBidi"/>
        <w:b/>
        <w:bCs/>
        <w:noProof/>
        <w:sz w:val="20"/>
        <w:szCs w:val="20"/>
      </w:rPr>
      <w:fldChar w:fldCharType="end"/>
    </w:r>
  </w:p>
  <w:p w14:paraId="29146428" w14:textId="77777777" w:rsidR="002A6BB9" w:rsidRDefault="002A6BB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57DAB" w14:textId="77777777" w:rsidR="003254A9" w:rsidRDefault="003254A9" w:rsidP="00BE1126">
      <w:r>
        <w:separator/>
      </w:r>
    </w:p>
    <w:p w14:paraId="2372E2AA" w14:textId="77777777" w:rsidR="003254A9" w:rsidRDefault="003254A9"/>
  </w:footnote>
  <w:footnote w:type="continuationSeparator" w:id="0">
    <w:p w14:paraId="6708B675" w14:textId="77777777" w:rsidR="003254A9" w:rsidRDefault="003254A9" w:rsidP="00BE1126">
      <w:r>
        <w:continuationSeparator/>
      </w:r>
    </w:p>
    <w:p w14:paraId="544C9998" w14:textId="77777777" w:rsidR="003254A9" w:rsidRDefault="003254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93EFB" w14:textId="0C0D4D31" w:rsidR="002A6BB9" w:rsidRPr="00795511" w:rsidRDefault="002A6BB9">
    <w:pPr>
      <w:pStyle w:val="Header"/>
      <w:rPr>
        <w:rFonts w:ascii="Century Schoolbook" w:hAnsi="Century Schoolbook"/>
        <w:i/>
        <w:iCs/>
        <w:sz w:val="20"/>
        <w:szCs w:val="20"/>
      </w:rPr>
    </w:pPr>
    <w:r w:rsidRPr="00795511">
      <w:rPr>
        <w:rFonts w:ascii="Century Schoolbook" w:hAnsi="Century Schoolbook"/>
        <w:i/>
        <w:iCs/>
        <w:sz w:val="20"/>
        <w:szCs w:val="20"/>
      </w:rPr>
      <w:t>Software Requirement and Specification for Governmental complaint site</w:t>
    </w:r>
    <w:r>
      <w:rPr>
        <w:rFonts w:ascii="Century Schoolbook" w:hAnsi="Century Schoolbook"/>
        <w:i/>
        <w:iCs/>
        <w:sz w:val="20"/>
        <w:szCs w:val="20"/>
      </w:rPr>
      <w:t xml:space="preserve"> </w:t>
    </w:r>
    <w:r w:rsidRPr="00795511">
      <w:rPr>
        <w:rFonts w:ascii="Century Schoolbook" w:hAnsi="Century Schoolbook"/>
        <w:i/>
        <w:iCs/>
        <w:sz w:val="20"/>
        <w:szCs w:val="20"/>
      </w:rPr>
      <w:t>(</w:t>
    </w:r>
    <w:r>
      <w:rPr>
        <w:rFonts w:ascii="Century Schoolbook" w:hAnsi="Century Schoolbook"/>
        <w:i/>
        <w:iCs/>
        <w:sz w:val="20"/>
        <w:szCs w:val="20"/>
      </w:rPr>
      <w:t>idea #9</w:t>
    </w:r>
    <w:r w:rsidRPr="00795511">
      <w:rPr>
        <w:rFonts w:ascii="Century Schoolbook" w:hAnsi="Century Schoolbook"/>
        <w:i/>
        <w:iCs/>
        <w:sz w:val="20"/>
        <w:szCs w:val="20"/>
      </w:rPr>
      <w:t>)</w:t>
    </w:r>
  </w:p>
  <w:p w14:paraId="23898928" w14:textId="77777777" w:rsidR="002A6BB9" w:rsidRDefault="002A6BB9">
    <w:pPr>
      <w:pStyle w:val="Header"/>
    </w:pPr>
  </w:p>
  <w:p w14:paraId="63A0F0E0" w14:textId="77777777" w:rsidR="002A6BB9" w:rsidRDefault="002A6B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9E6"/>
    <w:multiLevelType w:val="multilevel"/>
    <w:tmpl w:val="CBC00E1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68831A9"/>
    <w:multiLevelType w:val="hybridMultilevel"/>
    <w:tmpl w:val="A8FAF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98122C"/>
    <w:multiLevelType w:val="hybridMultilevel"/>
    <w:tmpl w:val="B3B00D58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F7423A16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BB044268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4DC8D12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817E61DA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653E69DE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61A5C5A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F6A2486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ABA2034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090415C0"/>
    <w:multiLevelType w:val="hybridMultilevel"/>
    <w:tmpl w:val="153C24FE"/>
    <w:lvl w:ilvl="0" w:tplc="7658AA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567B8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CD6C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8EA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02D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1E8A6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D6A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489B2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4041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60193"/>
    <w:multiLevelType w:val="multilevel"/>
    <w:tmpl w:val="762614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720"/>
      </w:pPr>
      <w:rPr>
        <w:rFonts w:asciiTheme="majorHAnsi" w:eastAsiaTheme="majorEastAsia" w:hAnsiTheme="majorHAnsi" w:cs="Times New Roman" w:hint="default"/>
      </w:rPr>
    </w:lvl>
    <w:lvl w:ilvl="2">
      <w:start w:val="1"/>
      <w:numFmt w:val="decimal"/>
      <w:isLgl/>
      <w:lvlText w:val="%1.%2.%3"/>
      <w:lvlJc w:val="left"/>
      <w:pPr>
        <w:ind w:left="1211" w:hanging="720"/>
      </w:pPr>
      <w:rPr>
        <w:rFonts w:asciiTheme="majorHAnsi" w:eastAsiaTheme="majorEastAsia" w:hAnsiTheme="majorHAnsi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Theme="majorEastAsia" w:hAnsiTheme="majorHAnsi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Theme="majorHAnsi" w:eastAsiaTheme="majorEastAsia" w:hAnsiTheme="majorHAnsi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Theme="majorEastAsia" w:hAnsiTheme="majorHAnsi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asciiTheme="majorHAnsi" w:eastAsiaTheme="majorEastAsia" w:hAnsiTheme="majorHAnsi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Theme="majorHAnsi" w:eastAsiaTheme="majorEastAsia" w:hAnsiTheme="majorHAnsi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asciiTheme="majorHAnsi" w:eastAsiaTheme="majorEastAsia" w:hAnsiTheme="majorHAnsi" w:cs="Times New Roman" w:hint="default"/>
      </w:rPr>
    </w:lvl>
  </w:abstractNum>
  <w:abstractNum w:abstractNumId="5" w15:restartNumberingAfterBreak="0">
    <w:nsid w:val="1EE15E13"/>
    <w:multiLevelType w:val="hybridMultilevel"/>
    <w:tmpl w:val="7E6A1A72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1F7E4B02"/>
    <w:multiLevelType w:val="hybridMultilevel"/>
    <w:tmpl w:val="C5E43F1E"/>
    <w:lvl w:ilvl="0" w:tplc="9D7E8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C7D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EEC80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B30BC"/>
    <w:multiLevelType w:val="hybridMultilevel"/>
    <w:tmpl w:val="C762A12C"/>
    <w:lvl w:ilvl="0" w:tplc="73A01B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C7D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BB044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DC8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1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53E6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A5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6A24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BA20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B23D5"/>
    <w:multiLevelType w:val="hybridMultilevel"/>
    <w:tmpl w:val="B16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93A01"/>
    <w:multiLevelType w:val="hybridMultilevel"/>
    <w:tmpl w:val="EADCAAF0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67CED084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EEC80FDE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DFF575F"/>
    <w:multiLevelType w:val="hybridMultilevel"/>
    <w:tmpl w:val="3A88D240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FEA22D06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CEFC135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772C6CD2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23A2A7C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616610BC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71D0DCD2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8CEA624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349A8086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2E0D71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CD2DB5"/>
    <w:multiLevelType w:val="hybridMultilevel"/>
    <w:tmpl w:val="6782583A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67CED084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EEC80FDE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319C6B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E23329"/>
    <w:multiLevelType w:val="hybridMultilevel"/>
    <w:tmpl w:val="E1C4ACC2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67CED084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EEC80FDE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34317F6E"/>
    <w:multiLevelType w:val="hybridMultilevel"/>
    <w:tmpl w:val="C270E8C0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67CED084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EEC80FDE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35BE6BAF"/>
    <w:multiLevelType w:val="hybridMultilevel"/>
    <w:tmpl w:val="E3A0110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F873A8"/>
    <w:multiLevelType w:val="hybridMultilevel"/>
    <w:tmpl w:val="7F88F536"/>
    <w:lvl w:ilvl="0" w:tplc="FFFFFFFF">
      <w:start w:val="1"/>
      <w:numFmt w:val="decimal"/>
      <w:lvlText w:val="%1."/>
      <w:lvlJc w:val="left"/>
      <w:pPr>
        <w:ind w:left="1620" w:hanging="360"/>
      </w:pPr>
    </w:lvl>
    <w:lvl w:ilvl="1" w:tplc="5D4C7FBC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AEF2F1A6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FD067922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7C38F71C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A6EE9800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E2904140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B616E5AC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B3C29CB2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3D163251"/>
    <w:multiLevelType w:val="multilevel"/>
    <w:tmpl w:val="27DC9E0E"/>
    <w:lvl w:ilvl="0">
      <w:start w:val="2"/>
      <w:numFmt w:val="decimal"/>
      <w:lvlText w:val="%1"/>
      <w:lvlJc w:val="left"/>
      <w:pPr>
        <w:ind w:left="405" w:hanging="405"/>
      </w:pPr>
      <w:rPr>
        <w:rFonts w:cstheme="majorBidi"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theme="majorBidi" w:hint="default"/>
        <w:sz w:val="32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cstheme="majorBidi" w:hint="default"/>
        <w:sz w:val="32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cstheme="majorBidi"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theme="majorBidi" w:hint="default"/>
        <w:sz w:val="32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cstheme="majorBidi" w:hint="default"/>
        <w:sz w:val="32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cstheme="majorBidi" w:hint="default"/>
        <w:sz w:val="32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cstheme="majorBid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cstheme="majorBidi" w:hint="default"/>
        <w:sz w:val="32"/>
      </w:rPr>
    </w:lvl>
  </w:abstractNum>
  <w:abstractNum w:abstractNumId="19" w15:restartNumberingAfterBreak="0">
    <w:nsid w:val="46F72779"/>
    <w:multiLevelType w:val="hybridMultilevel"/>
    <w:tmpl w:val="E8A004DC"/>
    <w:lvl w:ilvl="0" w:tplc="9D7E8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C7D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EEC80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52F08"/>
    <w:multiLevelType w:val="hybridMultilevel"/>
    <w:tmpl w:val="07D8392A"/>
    <w:lvl w:ilvl="0" w:tplc="69AEC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C7D6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2" w:tplc="CEFC1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2C6C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3A2A7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1661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D0D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EA62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49A8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B4E52"/>
    <w:multiLevelType w:val="hybridMultilevel"/>
    <w:tmpl w:val="E26A8F48"/>
    <w:lvl w:ilvl="0" w:tplc="9D7E8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C7D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EEC80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6F592D"/>
    <w:multiLevelType w:val="hybridMultilevel"/>
    <w:tmpl w:val="CFDE052C"/>
    <w:lvl w:ilvl="0" w:tplc="73A01B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AEC7D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BB044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DC8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1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53E6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A5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6A24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BA20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365A87"/>
    <w:multiLevelType w:val="hybridMultilevel"/>
    <w:tmpl w:val="66D6BF3A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F7423A16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BB044268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4DC8D12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817E61DA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653E69DE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61A5C5A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F6A2486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ABA2034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 w15:restartNumberingAfterBreak="0">
    <w:nsid w:val="50F87A0E"/>
    <w:multiLevelType w:val="hybridMultilevel"/>
    <w:tmpl w:val="9BD4C33A"/>
    <w:lvl w:ilvl="0" w:tplc="9D7E8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EEC80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6F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C8E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54061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ACF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34A4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7F80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BB0556"/>
    <w:multiLevelType w:val="hybridMultilevel"/>
    <w:tmpl w:val="AE9404EE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6" w15:restartNumberingAfterBreak="0">
    <w:nsid w:val="560D0417"/>
    <w:multiLevelType w:val="multilevel"/>
    <w:tmpl w:val="15D259C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243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ajorHAnsi" w:eastAsiaTheme="majorEastAsia" w:hAnsiTheme="majorHAnsi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ajorHAnsi" w:eastAsiaTheme="majorEastAsia" w:hAnsiTheme="majorHAnsi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Theme="majorHAnsi" w:eastAsiaTheme="majorEastAsia" w:hAnsiTheme="majorHAnsi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eastAsiaTheme="majorEastAsia" w:hAnsiTheme="majorHAnsi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Theme="majorHAnsi" w:eastAsiaTheme="majorEastAsia" w:hAnsiTheme="majorHAnsi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Theme="majorHAnsi" w:eastAsiaTheme="majorEastAsia" w:hAnsiTheme="majorHAnsi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ajorHAnsi" w:eastAsiaTheme="majorEastAsia" w:hAnsiTheme="majorHAnsi" w:cs="Times New Roman" w:hint="default"/>
      </w:rPr>
    </w:lvl>
  </w:abstractNum>
  <w:abstractNum w:abstractNumId="27" w15:restartNumberingAfterBreak="0">
    <w:nsid w:val="57A174F0"/>
    <w:multiLevelType w:val="hybridMultilevel"/>
    <w:tmpl w:val="D0BC385A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FEA22D06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CEFC1352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772C6CD2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23A2A7C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616610BC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71D0DCD2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8CEA624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349A8086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 w15:restartNumberingAfterBreak="0">
    <w:nsid w:val="5C613101"/>
    <w:multiLevelType w:val="hybridMultilevel"/>
    <w:tmpl w:val="58A40924"/>
    <w:lvl w:ilvl="0" w:tplc="69AEC7D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E1A5B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490385"/>
    <w:multiLevelType w:val="hybridMultilevel"/>
    <w:tmpl w:val="42E23048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1567B8A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2" w:tplc="CCD6C60C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1C8EA3C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AC302DE2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B1E8A6F4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82D6AAEC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A9489B22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E4041B5E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1" w15:restartNumberingAfterBreak="0">
    <w:nsid w:val="61F710CB"/>
    <w:multiLevelType w:val="hybridMultilevel"/>
    <w:tmpl w:val="C194E50A"/>
    <w:lvl w:ilvl="0" w:tplc="73A01B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BB044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DC8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1D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53E6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A5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6A24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ABA20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573C9B"/>
    <w:multiLevelType w:val="multilevel"/>
    <w:tmpl w:val="AF086E24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243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ajorHAnsi" w:eastAsiaTheme="majorEastAsia" w:hAnsiTheme="majorHAnsi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ajorHAnsi" w:eastAsiaTheme="majorEastAsia" w:hAnsiTheme="majorHAnsi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Theme="majorHAnsi" w:eastAsiaTheme="majorEastAsia" w:hAnsiTheme="majorHAnsi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ajorHAnsi" w:eastAsiaTheme="majorEastAsia" w:hAnsiTheme="majorHAnsi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Theme="majorHAnsi" w:eastAsiaTheme="majorEastAsia" w:hAnsiTheme="majorHAnsi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Theme="majorHAnsi" w:eastAsiaTheme="majorEastAsia" w:hAnsiTheme="majorHAnsi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ajorHAnsi" w:eastAsiaTheme="majorEastAsia" w:hAnsiTheme="majorHAnsi" w:cs="Times New Roman" w:hint="default"/>
      </w:rPr>
    </w:lvl>
  </w:abstractNum>
  <w:abstractNum w:abstractNumId="33" w15:restartNumberingAfterBreak="0">
    <w:nsid w:val="66144E64"/>
    <w:multiLevelType w:val="hybridMultilevel"/>
    <w:tmpl w:val="0F70AD5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62108F"/>
    <w:multiLevelType w:val="hybridMultilevel"/>
    <w:tmpl w:val="D2DE34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F6F534F"/>
    <w:multiLevelType w:val="hybridMultilevel"/>
    <w:tmpl w:val="8A54232E"/>
    <w:lvl w:ilvl="0" w:tplc="EDB4C44C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2F7CFFF2">
      <w:start w:val="1"/>
      <w:numFmt w:val="bullet"/>
      <w:lvlText w:val="o"/>
      <w:lvlJc w:val="left"/>
      <w:pPr>
        <w:ind w:left="2250" w:hanging="360"/>
      </w:pPr>
      <w:rPr>
        <w:rFonts w:ascii="Courier New" w:hAnsi="Courier New" w:hint="default"/>
      </w:rPr>
    </w:lvl>
    <w:lvl w:ilvl="2" w:tplc="6B5AD0B0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90EC3F98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334EB4DC">
      <w:start w:val="1"/>
      <w:numFmt w:val="bullet"/>
      <w:lvlText w:val="o"/>
      <w:lvlJc w:val="left"/>
      <w:pPr>
        <w:ind w:left="4410" w:hanging="360"/>
      </w:pPr>
      <w:rPr>
        <w:rFonts w:ascii="Courier New" w:hAnsi="Courier New" w:hint="default"/>
      </w:rPr>
    </w:lvl>
    <w:lvl w:ilvl="5" w:tplc="E716D880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244E2210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1F160D16">
      <w:start w:val="1"/>
      <w:numFmt w:val="bullet"/>
      <w:lvlText w:val="o"/>
      <w:lvlJc w:val="left"/>
      <w:pPr>
        <w:ind w:left="6570" w:hanging="360"/>
      </w:pPr>
      <w:rPr>
        <w:rFonts w:ascii="Courier New" w:hAnsi="Courier New" w:hint="default"/>
      </w:rPr>
    </w:lvl>
    <w:lvl w:ilvl="8" w:tplc="448879D0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6" w15:restartNumberingAfterBreak="0">
    <w:nsid w:val="740403B3"/>
    <w:multiLevelType w:val="hybridMultilevel"/>
    <w:tmpl w:val="542C7026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F7423A16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Times New Roman" w:hint="default"/>
      </w:rPr>
    </w:lvl>
    <w:lvl w:ilvl="2" w:tplc="BB044268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24DC8D12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817E61DA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Times New Roman" w:hint="default"/>
      </w:rPr>
    </w:lvl>
    <w:lvl w:ilvl="5" w:tplc="653E69DE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61A5C5A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3F6A2486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Times New Roman" w:hint="default"/>
      </w:rPr>
    </w:lvl>
    <w:lvl w:ilvl="8" w:tplc="ABA20340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7" w15:restartNumberingAfterBreak="0">
    <w:nsid w:val="76F97405"/>
    <w:multiLevelType w:val="multilevel"/>
    <w:tmpl w:val="CD1C40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0"/>
  </w:num>
  <w:num w:numId="3">
    <w:abstractNumId w:val="25"/>
  </w:num>
  <w:num w:numId="4">
    <w:abstractNumId w:val="37"/>
  </w:num>
  <w:num w:numId="5">
    <w:abstractNumId w:val="5"/>
  </w:num>
  <w:num w:numId="6">
    <w:abstractNumId w:val="34"/>
  </w:num>
  <w:num w:numId="7">
    <w:abstractNumId w:val="4"/>
  </w:num>
  <w:num w:numId="8">
    <w:abstractNumId w:val="3"/>
  </w:num>
  <w:num w:numId="9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0"/>
  </w:num>
  <w:num w:numId="11">
    <w:abstractNumId w:val="7"/>
  </w:num>
  <w:num w:numId="12">
    <w:abstractNumId w:val="31"/>
  </w:num>
  <w:num w:numId="13">
    <w:abstractNumId w:val="22"/>
  </w:num>
  <w:num w:numId="14">
    <w:abstractNumId w:val="12"/>
  </w:num>
  <w:num w:numId="15">
    <w:abstractNumId w:val="15"/>
  </w:num>
  <w:num w:numId="16">
    <w:abstractNumId w:val="14"/>
  </w:num>
  <w:num w:numId="17">
    <w:abstractNumId w:val="9"/>
  </w:num>
  <w:num w:numId="18">
    <w:abstractNumId w:val="24"/>
  </w:num>
  <w:num w:numId="19">
    <w:abstractNumId w:val="6"/>
  </w:num>
  <w:num w:numId="20">
    <w:abstractNumId w:val="19"/>
  </w:num>
  <w:num w:numId="21">
    <w:abstractNumId w:val="21"/>
  </w:num>
  <w:num w:numId="22">
    <w:abstractNumId w:val="10"/>
  </w:num>
  <w:num w:numId="23">
    <w:abstractNumId w:val="27"/>
  </w:num>
  <w:num w:numId="24">
    <w:abstractNumId w:val="30"/>
  </w:num>
  <w:num w:numId="25">
    <w:abstractNumId w:val="36"/>
  </w:num>
  <w:num w:numId="26">
    <w:abstractNumId w:val="2"/>
  </w:num>
  <w:num w:numId="27">
    <w:abstractNumId w:val="23"/>
  </w:num>
  <w:num w:numId="28">
    <w:abstractNumId w:val="28"/>
  </w:num>
  <w:num w:numId="29">
    <w:abstractNumId w:val="26"/>
  </w:num>
  <w:num w:numId="30">
    <w:abstractNumId w:val="33"/>
  </w:num>
  <w:num w:numId="31">
    <w:abstractNumId w:val="32"/>
  </w:num>
  <w:num w:numId="32">
    <w:abstractNumId w:val="16"/>
  </w:num>
  <w:num w:numId="33">
    <w:abstractNumId w:val="35"/>
  </w:num>
  <w:num w:numId="34">
    <w:abstractNumId w:val="18"/>
  </w:num>
  <w:num w:numId="35">
    <w:abstractNumId w:val="0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29"/>
  </w:num>
  <w:num w:numId="38">
    <w:abstractNumId w:val="13"/>
  </w:num>
  <w:num w:numId="39">
    <w:abstractNumId w:val="1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126"/>
    <w:rsid w:val="00024E43"/>
    <w:rsid w:val="000E2598"/>
    <w:rsid w:val="001015A3"/>
    <w:rsid w:val="00146DBF"/>
    <w:rsid w:val="0018234D"/>
    <w:rsid w:val="00183D1B"/>
    <w:rsid w:val="00184104"/>
    <w:rsid w:val="001942E0"/>
    <w:rsid w:val="001B5FC6"/>
    <w:rsid w:val="00201011"/>
    <w:rsid w:val="00227462"/>
    <w:rsid w:val="00243BCA"/>
    <w:rsid w:val="00274484"/>
    <w:rsid w:val="00281AB0"/>
    <w:rsid w:val="002A6BB9"/>
    <w:rsid w:val="00313D04"/>
    <w:rsid w:val="0031704C"/>
    <w:rsid w:val="003254A9"/>
    <w:rsid w:val="003903B4"/>
    <w:rsid w:val="003F7F26"/>
    <w:rsid w:val="00406B1D"/>
    <w:rsid w:val="0045020B"/>
    <w:rsid w:val="00476F9C"/>
    <w:rsid w:val="0055528F"/>
    <w:rsid w:val="00560418"/>
    <w:rsid w:val="00576CA9"/>
    <w:rsid w:val="006007D1"/>
    <w:rsid w:val="00645252"/>
    <w:rsid w:val="006D3D74"/>
    <w:rsid w:val="00701BB6"/>
    <w:rsid w:val="00777157"/>
    <w:rsid w:val="00780949"/>
    <w:rsid w:val="00795511"/>
    <w:rsid w:val="007A332B"/>
    <w:rsid w:val="007A5041"/>
    <w:rsid w:val="00873811"/>
    <w:rsid w:val="008C0136"/>
    <w:rsid w:val="008D3278"/>
    <w:rsid w:val="008D6B09"/>
    <w:rsid w:val="00936591"/>
    <w:rsid w:val="00971204"/>
    <w:rsid w:val="0097494D"/>
    <w:rsid w:val="00995DD3"/>
    <w:rsid w:val="00A16832"/>
    <w:rsid w:val="00A76B71"/>
    <w:rsid w:val="00A87A2C"/>
    <w:rsid w:val="00A9204E"/>
    <w:rsid w:val="00AB6515"/>
    <w:rsid w:val="00B15682"/>
    <w:rsid w:val="00B332FB"/>
    <w:rsid w:val="00B83ACD"/>
    <w:rsid w:val="00B8702C"/>
    <w:rsid w:val="00B9513D"/>
    <w:rsid w:val="00BE1126"/>
    <w:rsid w:val="00BE3145"/>
    <w:rsid w:val="00C0659B"/>
    <w:rsid w:val="00C73E84"/>
    <w:rsid w:val="00CA491B"/>
    <w:rsid w:val="00CA7E72"/>
    <w:rsid w:val="00CC04C5"/>
    <w:rsid w:val="00D45B60"/>
    <w:rsid w:val="00D510DC"/>
    <w:rsid w:val="00DD5281"/>
    <w:rsid w:val="00E02413"/>
    <w:rsid w:val="00E61DA9"/>
    <w:rsid w:val="00ED3DCB"/>
    <w:rsid w:val="00F7032A"/>
    <w:rsid w:val="00FA1944"/>
    <w:rsid w:val="00FE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DBB8D"/>
  <w15:chartTrackingRefBased/>
  <w15:docId w15:val="{FD6751EE-6AF8-4942-A1B6-195AD3164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3D74"/>
  </w:style>
  <w:style w:type="paragraph" w:styleId="Heading1">
    <w:name w:val="heading 1"/>
    <w:basedOn w:val="ListParagraph"/>
    <w:next w:val="Normal"/>
    <w:link w:val="Heading1Char"/>
    <w:qFormat/>
    <w:rsid w:val="00184104"/>
    <w:pPr>
      <w:numPr>
        <w:numId w:val="2"/>
      </w:numPr>
      <w:outlineLvl w:val="0"/>
    </w:pPr>
    <w:rPr>
      <w:rFonts w:cstheme="minorHAnsi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97494D"/>
    <w:pPr>
      <w:ind w:left="360"/>
      <w:outlineLvl w:val="1"/>
    </w:pPr>
    <w:rPr>
      <w:rFonts w:asciiTheme="majorBidi" w:hAnsiTheme="majorBidi" w:cstheme="majorBidi"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777157"/>
    <w:pPr>
      <w:numPr>
        <w:ilvl w:val="2"/>
        <w:numId w:val="4"/>
      </w:numPr>
      <w:outlineLvl w:val="2"/>
    </w:pPr>
    <w:rPr>
      <w:rFonts w:asciiTheme="majorBidi" w:hAnsiTheme="majorBid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4104"/>
    <w:rPr>
      <w:rFonts w:cstheme="minorHAnsi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97494D"/>
    <w:rPr>
      <w:rFonts w:asciiTheme="majorBidi" w:hAnsiTheme="majorBid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77157"/>
    <w:rPr>
      <w:rFonts w:asciiTheme="majorBidi" w:hAnsiTheme="majorBid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ListParagraph">
    <w:name w:val="List Paragraph"/>
    <w:basedOn w:val="Normal"/>
    <w:uiPriority w:val="34"/>
    <w:unhideWhenUsed/>
    <w:qFormat/>
    <w:rsid w:val="00BE112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E1126"/>
    <w:pPr>
      <w:spacing w:after="100" w:line="256" w:lineRule="auto"/>
    </w:pPr>
    <w:rPr>
      <w:rFonts w:asciiTheme="majorBidi" w:hAnsiTheme="majorBidi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E1126"/>
    <w:pPr>
      <w:spacing w:after="100" w:line="256" w:lineRule="auto"/>
      <w:ind w:left="240"/>
    </w:pPr>
    <w:rPr>
      <w:rFonts w:asciiTheme="majorBidi" w:hAnsiTheme="majorBidi"/>
      <w:sz w:val="24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BE1126"/>
    <w:pPr>
      <w:spacing w:line="256" w:lineRule="auto"/>
    </w:pPr>
    <w:rPr>
      <w:rFonts w:asciiTheme="majorBidi" w:hAnsiTheme="majorBidi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E1126"/>
    <w:pPr>
      <w:spacing w:line="256" w:lineRule="auto"/>
      <w:outlineLvl w:val="9"/>
    </w:pPr>
    <w:rPr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D45B60"/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D51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D510D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">
    <w:name w:val="List Table 1 Light"/>
    <w:basedOn w:val="TableNormal"/>
    <w:uiPriority w:val="46"/>
    <w:rsid w:val="00D510D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8702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9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ell%20pc\Downloads\SRS-Document-V-0.2%20(1)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webSettings" Target="webSettings.xml"/><Relationship Id="rId12" Type="http://schemas.openxmlformats.org/officeDocument/2006/relationships/hyperlink" Target="file:///C:\Users\dell%20pc\Downloads\SRS-Document-V-0.2%20(1)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image" Target="media/image5.jpg"/><Relationship Id="rId29" Type="http://schemas.openxmlformats.org/officeDocument/2006/relationships/hyperlink" Target="https://simpleisbetterthancomplex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file:///C:\Users\dell%20pc\Downloads\SRS-Document-V-0.2%20(1).docx" TargetMode="Externa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file:///C:\Users\dell%20pc\Downloads\SRS-Document-V-0.2%20(1).docx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10" Type="http://schemas.openxmlformats.org/officeDocument/2006/relationships/hyperlink" Target="file:///C:\Users\dell%20pc\Downloads\SRS-Document-V-0.2%20(1).docx" TargetMode="External"/><Relationship Id="rId19" Type="http://schemas.openxmlformats.org/officeDocument/2006/relationships/image" Target="media/image4.jp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file:///C:\Users\dell%20pc\Downloads\SRS-Document-V-0.2%20(1)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%20pc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234</TotalTime>
  <Pages>18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</dc:creator>
  <cp:keywords/>
  <dc:description/>
  <cp:lastModifiedBy>Ahmed Mohamed</cp:lastModifiedBy>
  <cp:revision>17</cp:revision>
  <cp:lastPrinted>2018-02-05T19:47:00Z</cp:lastPrinted>
  <dcterms:created xsi:type="dcterms:W3CDTF">2018-02-02T18:30:00Z</dcterms:created>
  <dcterms:modified xsi:type="dcterms:W3CDTF">2018-02-05T20:28:00Z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